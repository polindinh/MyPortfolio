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documentparentContainer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7760"/>
        <w:gridCol w:w="4480"/>
      </w:tblGrid>
      <w:tr w:rsidR="00F45865" w14:paraId="7F48A173" w14:textId="77777777">
        <w:trPr>
          <w:trHeight w:val="14400"/>
          <w:tblCellSpacing w:w="0" w:type="dxa"/>
        </w:trPr>
        <w:tc>
          <w:tcPr>
            <w:tcW w:w="776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Style w:val="divdocumentleft-table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760"/>
            </w:tblGrid>
            <w:tr w:rsidR="00F45865" w14:paraId="71BB7187" w14:textId="77777777" w:rsidTr="00B50AFC">
              <w:trPr>
                <w:tblCellSpacing w:w="0" w:type="dxa"/>
              </w:trPr>
              <w:tc>
                <w:tcPr>
                  <w:tcW w:w="7760" w:type="dxa"/>
                  <w:tcMar>
                    <w:top w:w="0" w:type="dxa"/>
                    <w:left w:w="160" w:type="dxa"/>
                    <w:bottom w:w="0" w:type="dxa"/>
                    <w:right w:w="120" w:type="dxa"/>
                  </w:tcMar>
                  <w:hideMark/>
                </w:tcPr>
                <w:p w14:paraId="278A605F" w14:textId="58ADAC0C" w:rsidR="00F45865" w:rsidRPr="00B50AFC" w:rsidRDefault="00EC4580" w:rsidP="00B50AFC">
                  <w:pPr>
                    <w:pStyle w:val="documentname"/>
                    <w:pBdr>
                      <w:bottom w:val="none" w:sz="0" w:space="0" w:color="auto"/>
                    </w:pBdr>
                    <w:spacing w:line="720" w:lineRule="exac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4"/>
                      <w:szCs w:val="24"/>
                    </w:rPr>
                  </w:pPr>
                  <w:r w:rsidRPr="00ED4E19">
                    <w:rPr>
                      <w:rStyle w:val="span"/>
                      <w:rFonts w:ascii="Saira" w:eastAsia="Saira" w:hAnsi="Saira" w:cs="Saira"/>
                      <w:sz w:val="24"/>
                      <w:szCs w:val="24"/>
                    </w:rPr>
                    <w:t>Paul</w:t>
                  </w:r>
                  <w:r w:rsidRPr="00ED4E19">
                    <w:rPr>
                      <w:rStyle w:val="divdocumentleft-box"/>
                      <w:rFonts w:ascii="Saira" w:eastAsia="Saira" w:hAnsi="Saira" w:cs="Saira"/>
                      <w:sz w:val="24"/>
                      <w:szCs w:val="24"/>
                    </w:rPr>
                    <w:t xml:space="preserve"> </w:t>
                  </w:r>
                  <w:r w:rsidRPr="00ED4E19">
                    <w:rPr>
                      <w:rStyle w:val="span"/>
                      <w:rFonts w:ascii="Saira" w:eastAsia="Saira" w:hAnsi="Saira" w:cs="Saira"/>
                      <w:sz w:val="24"/>
                      <w:szCs w:val="24"/>
                    </w:rPr>
                    <w:t>Dinh</w:t>
                  </w:r>
                </w:p>
                <w:p w14:paraId="029FD370" w14:textId="77777777" w:rsidR="00F45865" w:rsidRPr="00ED4E19" w:rsidRDefault="00EC4580">
                  <w:pPr>
                    <w:pStyle w:val="documentsectiontitle"/>
                    <w:spacing w:before="500" w:after="200" w:line="34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</w:rPr>
                  </w:pPr>
                  <w:r w:rsidRPr="00ED4E19">
                    <w:rPr>
                      <w:rStyle w:val="divdocumentleft-box"/>
                      <w:rFonts w:ascii="Saira" w:eastAsia="Saira" w:hAnsi="Saira" w:cs="Saira"/>
                    </w:rPr>
                    <w:t>Professional Summary</w:t>
                  </w:r>
                </w:p>
                <w:p w14:paraId="487F28A2" w14:textId="7A0BC5B7" w:rsidR="00F45865" w:rsidRPr="00ED4E19" w:rsidRDefault="00EC4580">
                  <w:pPr>
                    <w:pStyle w:val="p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color w:val="404040" w:themeColor="text1" w:themeTint="BF"/>
                    </w:rPr>
                  </w:pPr>
                  <w:r w:rsidRPr="00ED4E19">
                    <w:rPr>
                      <w:rStyle w:val="divdocumentleft-box"/>
                      <w:rFonts w:ascii="Saira" w:eastAsia="Saira" w:hAnsi="Saira" w:cs="Saira"/>
                      <w:color w:val="404040" w:themeColor="text1" w:themeTint="BF"/>
                    </w:rPr>
                    <w:t xml:space="preserve">Energetic and </w:t>
                  </w:r>
                  <w:r w:rsidR="004668A9" w:rsidRPr="00ED4E19">
                    <w:rPr>
                      <w:rStyle w:val="divdocumentleft-box"/>
                      <w:rFonts w:ascii="Saira" w:eastAsia="Saira" w:hAnsi="Saira" w:cs="Saira"/>
                      <w:color w:val="404040" w:themeColor="text1" w:themeTint="BF"/>
                    </w:rPr>
                    <w:t>re</w:t>
                  </w:r>
                  <w:r w:rsidRPr="00ED4E19">
                    <w:rPr>
                      <w:rStyle w:val="divdocumentleft-box"/>
                      <w:rFonts w:ascii="Saira" w:eastAsia="Saira" w:hAnsi="Saira" w:cs="Saira"/>
                      <w:color w:val="404040" w:themeColor="text1" w:themeTint="BF"/>
                    </w:rPr>
                    <w:t>liable Junior Web Developer with an authentic interest in being a part of your organization looking for a position where I will be able to use my quick learning abilities and excellent communication skills to work for the development of the organization as well as personal growth.</w:t>
                  </w:r>
                </w:p>
                <w:p w14:paraId="2ACC6215" w14:textId="77777777" w:rsidR="00760EC2" w:rsidRPr="00ED4E19" w:rsidRDefault="00760EC2" w:rsidP="00760EC2">
                  <w:pPr>
                    <w:pStyle w:val="documentsectiontitle"/>
                    <w:spacing w:before="500" w:after="200" w:line="34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</w:rPr>
                  </w:pPr>
                  <w:r w:rsidRPr="00ED4E19">
                    <w:rPr>
                      <w:rStyle w:val="divdocumentleft-box"/>
                      <w:rFonts w:ascii="Saira" w:eastAsia="Saira" w:hAnsi="Saira" w:cs="Saira"/>
                    </w:rPr>
                    <w:t>Education</w:t>
                  </w:r>
                </w:p>
                <w:p w14:paraId="7DDB7BA5" w14:textId="673DB182" w:rsidR="00760EC2" w:rsidRPr="00ED4E19" w:rsidRDefault="00760EC2" w:rsidP="00760EC2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b/>
                      <w:bCs/>
                    </w:rPr>
                  </w:pPr>
                  <w:r w:rsidRPr="00ED4E19">
                    <w:rPr>
                      <w:rStyle w:val="documenttxtBold"/>
                      <w:rFonts w:ascii="Saira" w:eastAsia="Saira" w:hAnsi="Saira" w:cs="Saira"/>
                    </w:rPr>
                    <w:t>Web Development diploma</w:t>
                  </w:r>
                  <w:r w:rsidRPr="00ED4E19">
                    <w:rPr>
                      <w:rStyle w:val="documenttxtBold"/>
                      <w:rFonts w:ascii="Saira" w:eastAsia="Saira" w:hAnsi="Saira" w:cs="Saira"/>
                      <w:b w:val="0"/>
                      <w:bCs w:val="0"/>
                    </w:rPr>
                    <w:t xml:space="preserve">                         </w:t>
                  </w:r>
                  <w:r w:rsidR="007A20F4" w:rsidRPr="00ED4E19">
                    <w:rPr>
                      <w:rStyle w:val="divdocumentleft-box"/>
                      <w:rFonts w:ascii="Saira" w:eastAsia="Saira" w:hAnsi="Saira"/>
                      <w:b/>
                      <w:bCs/>
                    </w:rPr>
                    <w:t>C</w:t>
                  </w:r>
                  <w:r w:rsidR="009B031F" w:rsidRPr="00ED4E19">
                    <w:rPr>
                      <w:rStyle w:val="divdocumentleft-box"/>
                      <w:rFonts w:ascii="Saira" w:eastAsia="Saira" w:hAnsi="Saira" w:cs="Saira"/>
                      <w:b/>
                      <w:bCs/>
                    </w:rPr>
                    <w:t>lass of May/2020</w:t>
                  </w:r>
                  <w:r w:rsidRPr="00ED4E19">
                    <w:rPr>
                      <w:rStyle w:val="documenttxtBold"/>
                      <w:rFonts w:ascii="Saira" w:eastAsia="Saira" w:hAnsi="Saira" w:cs="Saira"/>
                      <w:b w:val="0"/>
                      <w:bCs w:val="0"/>
                    </w:rPr>
                    <w:t xml:space="preserve"> </w:t>
                  </w:r>
                </w:p>
                <w:p w14:paraId="682355BC" w14:textId="6FA3893F" w:rsidR="00760EC2" w:rsidRPr="00ED4E19" w:rsidRDefault="00760EC2" w:rsidP="00760EC2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ocumenttxtBold"/>
                      <w:rFonts w:ascii="Saira" w:eastAsia="Saira" w:hAnsi="Saira" w:cs="Saira"/>
                    </w:rPr>
                  </w:pPr>
                  <w:proofErr w:type="spellStart"/>
                  <w:r w:rsidRPr="00ED4E19">
                    <w:rPr>
                      <w:rStyle w:val="documentcompanyname"/>
                      <w:rFonts w:ascii="Saira" w:eastAsia="Saira" w:hAnsi="Saira" w:cs="Saira"/>
                    </w:rPr>
                    <w:t>Innotech</w:t>
                  </w:r>
                  <w:proofErr w:type="spellEnd"/>
                  <w:r w:rsidRPr="00ED4E19">
                    <w:rPr>
                      <w:rStyle w:val="documentcompanyname"/>
                      <w:rFonts w:ascii="Saira" w:eastAsia="Saira" w:hAnsi="Saira" w:cs="Saira"/>
                    </w:rPr>
                    <w:t xml:space="preserve"> College</w:t>
                  </w:r>
                  <w:r w:rsidRPr="00ED4E19">
                    <w:rPr>
                      <w:rStyle w:val="divdocumentleft-box"/>
                      <w:rFonts w:ascii="Saira" w:eastAsia="Saira" w:hAnsi="Saira" w:cs="Saira"/>
                    </w:rPr>
                    <w:t xml:space="preserve"> </w:t>
                  </w:r>
                  <w:r w:rsidR="009B031F" w:rsidRPr="00ED4E19">
                    <w:rPr>
                      <w:rStyle w:val="divdocumentleft-box"/>
                      <w:rFonts w:ascii="Saira" w:eastAsia="Saira" w:hAnsi="Saira" w:cs="Saira"/>
                    </w:rPr>
                    <w:t xml:space="preserve">                                                  </w:t>
                  </w:r>
                  <w:r w:rsidR="009B031F" w:rsidRPr="00ED4E19">
                    <w:rPr>
                      <w:rStyle w:val="documenttxtBold"/>
                      <w:rFonts w:ascii="Saira" w:eastAsia="Saira" w:hAnsi="Saira" w:cs="Saira"/>
                    </w:rPr>
                    <w:t>Calgary, Alberta</w:t>
                  </w:r>
                </w:p>
                <w:p w14:paraId="6FD51D6F" w14:textId="77777777" w:rsidR="00FC4393" w:rsidRPr="00ED4E19" w:rsidRDefault="00FC4393" w:rsidP="00760EC2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</w:rPr>
                  </w:pPr>
                </w:p>
                <w:p w14:paraId="7DC8A620" w14:textId="7D5DCB49" w:rsidR="0070692B" w:rsidRPr="00ED4E19" w:rsidRDefault="0070692B" w:rsidP="00760EC2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ocumentcompanyname"/>
                      <w:rFonts w:ascii="Saira" w:eastAsia="Saira" w:hAnsi="Saira"/>
                      <w:b w:val="0"/>
                      <w:bCs w:val="0"/>
                      <w:color w:val="404040" w:themeColor="text1" w:themeTint="BF"/>
                    </w:rPr>
                  </w:pPr>
                  <w:r w:rsidRPr="00ED4E19">
                    <w:rPr>
                      <w:rStyle w:val="documentcompanyname"/>
                      <w:rFonts w:ascii="Saira" w:eastAsia="Saira" w:hAnsi="Saira"/>
                      <w:b w:val="0"/>
                      <w:bCs w:val="0"/>
                      <w:color w:val="404040" w:themeColor="text1" w:themeTint="BF"/>
                    </w:rPr>
                    <w:t>Accelerated program that equips myself the ability to adapt the rapid change in technology where I’m able to obtain knowledge in Web Development industry.</w:t>
                  </w:r>
                </w:p>
                <w:p w14:paraId="07E1771F" w14:textId="77777777" w:rsidR="00FC4393" w:rsidRPr="00ED4E19" w:rsidRDefault="00FC4393" w:rsidP="00760EC2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ocumentcompanyname"/>
                      <w:rFonts w:ascii="Saira" w:eastAsia="Saira" w:hAnsi="Saira"/>
                      <w:b w:val="0"/>
                      <w:bCs w:val="0"/>
                    </w:rPr>
                  </w:pPr>
                </w:p>
                <w:p w14:paraId="7832A161" w14:textId="77777777" w:rsidR="00FC4393" w:rsidRPr="00ED4E19" w:rsidRDefault="00FC4393" w:rsidP="00FC4393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b/>
                      <w:bCs/>
                    </w:rPr>
                  </w:pPr>
                  <w:r w:rsidRPr="00ED4E19">
                    <w:rPr>
                      <w:rStyle w:val="documenttxtBold"/>
                      <w:rFonts w:ascii="Saira" w:eastAsia="Saira" w:hAnsi="Saira" w:cs="Saira"/>
                      <w:color w:val="auto"/>
                    </w:rPr>
                    <w:t>Bachelor of Science</w:t>
                  </w:r>
                  <w:r w:rsidRPr="00ED4E19">
                    <w:rPr>
                      <w:rStyle w:val="span"/>
                      <w:rFonts w:ascii="Saira" w:eastAsia="Saira" w:hAnsi="Saira" w:cs="Saira"/>
                      <w:b/>
                      <w:bCs/>
                      <w:color w:val="auto"/>
                    </w:rPr>
                    <w:t>, Computer Science</w:t>
                  </w:r>
                  <w:r w:rsidRPr="00ED4E19">
                    <w:rPr>
                      <w:rStyle w:val="divdocumentleft-box"/>
                      <w:rFonts w:ascii="Saira" w:eastAsia="Saira" w:hAnsi="Saira" w:cs="Saira"/>
                      <w:b/>
                      <w:bCs/>
                      <w:color w:val="auto"/>
                    </w:rPr>
                    <w:t xml:space="preserve">           </w:t>
                  </w:r>
                  <w:r w:rsidRPr="00ED4E19">
                    <w:rPr>
                      <w:rStyle w:val="span"/>
                      <w:rFonts w:ascii="Saira" w:eastAsia="Saira" w:hAnsi="Saira"/>
                      <w:b/>
                      <w:bCs/>
                    </w:rPr>
                    <w:t>Class of 2023</w:t>
                  </w:r>
                  <w:r w:rsidRPr="00ED4E19">
                    <w:rPr>
                      <w:rStyle w:val="divdocumentleft-box"/>
                      <w:rFonts w:ascii="Saira" w:eastAsia="Saira" w:hAnsi="Saira" w:cs="Saira"/>
                      <w:b/>
                      <w:bCs/>
                    </w:rPr>
                    <w:t xml:space="preserve"> </w:t>
                  </w:r>
                </w:p>
                <w:p w14:paraId="49660E4F" w14:textId="77777777" w:rsidR="00FC4393" w:rsidRPr="00ED4E19" w:rsidRDefault="00FC4393" w:rsidP="00FC4393">
                  <w:pPr>
                    <w:pStyle w:val="documentleft-boxpaddedline"/>
                    <w:spacing w:line="280" w:lineRule="atLeast"/>
                    <w:ind w:right="360"/>
                    <w:rPr>
                      <w:rStyle w:val="span"/>
                      <w:rFonts w:ascii="Saira" w:eastAsia="Saira" w:hAnsi="Saira" w:cs="Saira"/>
                      <w:b/>
                      <w:bCs/>
                    </w:rPr>
                  </w:pPr>
                  <w:r w:rsidRPr="00ED4E19">
                    <w:rPr>
                      <w:rStyle w:val="documentcompanyname"/>
                      <w:rFonts w:ascii="Saira" w:eastAsia="Saira" w:hAnsi="Saira" w:cs="Saira"/>
                    </w:rPr>
                    <w:t xml:space="preserve">        University of Calgary</w:t>
                  </w:r>
                  <w:r w:rsidRPr="00ED4E19">
                    <w:rPr>
                      <w:rStyle w:val="divdocumentleft-box"/>
                      <w:rFonts w:ascii="Saira" w:eastAsia="Saira" w:hAnsi="Saira" w:cs="Saira"/>
                    </w:rPr>
                    <w:t xml:space="preserve">                                           </w:t>
                  </w:r>
                  <w:proofErr w:type="spellStart"/>
                  <w:r w:rsidRPr="00ED4E19">
                    <w:rPr>
                      <w:rStyle w:val="documenteducationjobcity"/>
                      <w:rFonts w:ascii="Saira" w:eastAsia="Saira" w:hAnsi="Saira" w:cs="Saira"/>
                      <w:b/>
                      <w:bCs/>
                    </w:rPr>
                    <w:t>Calgary</w:t>
                  </w:r>
                  <w:proofErr w:type="spellEnd"/>
                  <w:r w:rsidRPr="00ED4E19">
                    <w:rPr>
                      <w:rStyle w:val="span"/>
                      <w:rFonts w:ascii="Saira" w:eastAsia="Saira" w:hAnsi="Saira" w:cs="Saira"/>
                      <w:b/>
                      <w:bCs/>
                    </w:rPr>
                    <w:t>, Alberta</w:t>
                  </w:r>
                </w:p>
                <w:p w14:paraId="19A55ECD" w14:textId="77777777" w:rsidR="00FC4393" w:rsidRPr="00ED4E19" w:rsidRDefault="00FC4393" w:rsidP="00760EC2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ocumentcompanyname"/>
                      <w:rFonts w:ascii="Saira" w:eastAsia="Saira" w:hAnsi="Saira"/>
                      <w:b w:val="0"/>
                      <w:bCs w:val="0"/>
                    </w:rPr>
                  </w:pPr>
                </w:p>
                <w:p w14:paraId="20A1A16A" w14:textId="635AF733" w:rsidR="00FC4393" w:rsidRPr="00ED4E19" w:rsidRDefault="00F97C29" w:rsidP="00C56DBB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span"/>
                      <w:rFonts w:ascii="Saira" w:eastAsia="Saira" w:hAnsi="Saira"/>
                      <w:color w:val="404040" w:themeColor="text1" w:themeTint="BF"/>
                    </w:rPr>
                  </w:pPr>
                  <w:r>
                    <w:rPr>
                      <w:rFonts w:ascii="Saira" w:hAnsi="Saira" w:cs="Arial"/>
                      <w:color w:val="404040" w:themeColor="text1" w:themeTint="BF"/>
                      <w:shd w:val="clear" w:color="auto" w:fill="FFFFFF"/>
                    </w:rPr>
                    <w:t>Working towards bachelor of science degree with software engineering concentration</w:t>
                  </w:r>
                </w:p>
                <w:p w14:paraId="5146AA7E" w14:textId="3D2FCD5B" w:rsidR="00F45865" w:rsidRPr="00ED4E19" w:rsidRDefault="00EC4580">
                  <w:pPr>
                    <w:pStyle w:val="documentsectiontitle"/>
                    <w:spacing w:before="500" w:after="200" w:line="34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</w:rPr>
                  </w:pPr>
                  <w:r w:rsidRPr="00ED4E19">
                    <w:rPr>
                      <w:rStyle w:val="divdocumentleft-box"/>
                      <w:rFonts w:ascii="Saira" w:eastAsia="Saira" w:hAnsi="Saira" w:cs="Saira"/>
                    </w:rPr>
                    <w:t>Work History</w:t>
                  </w:r>
                </w:p>
                <w:p w14:paraId="1F0773E0" w14:textId="1FD9944B" w:rsidR="00F45865" w:rsidRPr="00ED4E19" w:rsidRDefault="00EC4580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</w:rPr>
                  </w:pPr>
                  <w:r w:rsidRPr="00ED4E19">
                    <w:rPr>
                      <w:rStyle w:val="documenttxtBold"/>
                      <w:rFonts w:ascii="Saira" w:eastAsia="Saira" w:hAnsi="Saira" w:cs="Saira"/>
                    </w:rPr>
                    <w:t>Technical Specialist</w:t>
                  </w:r>
                  <w:r w:rsidR="00760EC2" w:rsidRPr="00ED4E19">
                    <w:rPr>
                      <w:rStyle w:val="documentjobdates"/>
                      <w:rFonts w:ascii="Saira" w:eastAsia="Saira" w:hAnsi="Saira" w:cs="Saira"/>
                      <w:sz w:val="24"/>
                      <w:szCs w:val="24"/>
                    </w:rPr>
                    <w:t xml:space="preserve"> </w:t>
                  </w:r>
                  <w:r w:rsidR="004E297F" w:rsidRPr="00ED4E19">
                    <w:rPr>
                      <w:rStyle w:val="documentjobdates"/>
                      <w:rFonts w:ascii="Saira" w:eastAsia="Saira" w:hAnsi="Saira" w:cs="Saira"/>
                      <w:sz w:val="24"/>
                      <w:szCs w:val="24"/>
                    </w:rPr>
                    <w:t xml:space="preserve">                                    </w:t>
                  </w:r>
                  <w:r w:rsidRPr="00ED4E19">
                    <w:rPr>
                      <w:rStyle w:val="documentjobdates"/>
                      <w:rFonts w:ascii="Saira" w:eastAsia="Saira" w:hAnsi="Saira" w:cs="Saira"/>
                      <w:sz w:val="24"/>
                      <w:szCs w:val="24"/>
                    </w:rPr>
                    <w:t>08/2015 to Current</w:t>
                  </w:r>
                </w:p>
                <w:p w14:paraId="7BF51284" w14:textId="66F64ADD" w:rsidR="00F45865" w:rsidRPr="00ED4E19" w:rsidRDefault="00EC4580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span"/>
                      <w:rFonts w:ascii="Saira" w:eastAsia="Saira" w:hAnsi="Saira" w:cs="Saira"/>
                      <w:b/>
                      <w:bCs/>
                    </w:rPr>
                  </w:pPr>
                  <w:r w:rsidRPr="00ED4E19">
                    <w:rPr>
                      <w:rStyle w:val="documentcompanyname"/>
                      <w:rFonts w:ascii="Saira" w:eastAsia="Saira" w:hAnsi="Saira" w:cs="Saira"/>
                    </w:rPr>
                    <w:t>TELUS Communications INC.</w:t>
                  </w:r>
                  <w:r w:rsidRPr="00ED4E19">
                    <w:rPr>
                      <w:rStyle w:val="span"/>
                      <w:rFonts w:ascii="Saira" w:eastAsia="Saira" w:hAnsi="Saira" w:cs="Saira"/>
                    </w:rPr>
                    <w:t xml:space="preserve"> </w:t>
                  </w:r>
                  <w:r w:rsidR="003B387B" w:rsidRPr="00ED4E19">
                    <w:rPr>
                      <w:rStyle w:val="span"/>
                      <w:rFonts w:ascii="Saira" w:eastAsia="Saira" w:hAnsi="Saira" w:cs="Saira"/>
                    </w:rPr>
                    <w:t xml:space="preserve">                            </w:t>
                  </w:r>
                  <w:r w:rsidRPr="00ED4E19">
                    <w:rPr>
                      <w:rStyle w:val="documentjobcity"/>
                      <w:rFonts w:ascii="Saira" w:eastAsia="Saira" w:hAnsi="Saira" w:cs="Saira"/>
                      <w:b/>
                      <w:bCs/>
                    </w:rPr>
                    <w:t>Calgary</w:t>
                  </w:r>
                  <w:r w:rsidRPr="00ED4E19">
                    <w:rPr>
                      <w:rStyle w:val="span"/>
                      <w:rFonts w:ascii="Saira" w:eastAsia="Saira" w:hAnsi="Saira" w:cs="Saira"/>
                      <w:b/>
                      <w:bCs/>
                    </w:rPr>
                    <w:t xml:space="preserve">, </w:t>
                  </w:r>
                  <w:r w:rsidR="00115C09" w:rsidRPr="00ED4E19">
                    <w:rPr>
                      <w:rStyle w:val="span"/>
                      <w:rFonts w:ascii="Saira" w:eastAsia="Saira" w:hAnsi="Saira" w:cs="Saira"/>
                      <w:b/>
                      <w:bCs/>
                    </w:rPr>
                    <w:t>Alberta</w:t>
                  </w:r>
                </w:p>
                <w:p w14:paraId="11A2FC4B" w14:textId="26449562" w:rsidR="00006DA7" w:rsidRDefault="00006DA7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</w:rPr>
                  </w:pPr>
                </w:p>
                <w:p w14:paraId="6123BBAE" w14:textId="77777777" w:rsidR="00B50AFC" w:rsidRPr="00ED4E19" w:rsidRDefault="00B50AFC" w:rsidP="00B50AFC">
                  <w:pPr>
                    <w:pStyle w:val="divdocumentulli"/>
                    <w:numPr>
                      <w:ilvl w:val="0"/>
                      <w:numId w:val="1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04040" w:themeColor="text1" w:themeTint="BF"/>
                    </w:rPr>
                  </w:pPr>
                  <w:r w:rsidRPr="00ED4E19">
                    <w:rPr>
                      <w:rStyle w:val="span"/>
                      <w:rFonts w:ascii="Saira" w:eastAsia="Saira" w:hAnsi="Saira" w:cs="Saira"/>
                      <w:color w:val="404040" w:themeColor="text1" w:themeTint="BF"/>
                    </w:rPr>
                    <w:t>Achievement: Exceeding all the key components and objectives of the job.</w:t>
                  </w:r>
                </w:p>
                <w:p w14:paraId="733BE1CF" w14:textId="26A1C16D" w:rsidR="00B50AFC" w:rsidRPr="00B50AFC" w:rsidRDefault="00B50AFC" w:rsidP="00B50AFC">
                  <w:pPr>
                    <w:pStyle w:val="divdocumentulli"/>
                    <w:numPr>
                      <w:ilvl w:val="0"/>
                      <w:numId w:val="1"/>
                    </w:numPr>
                    <w:spacing w:line="280" w:lineRule="atLeast"/>
                    <w:ind w:right="360" w:hanging="232"/>
                    <w:rPr>
                      <w:rStyle w:val="divdocumentleft-box"/>
                      <w:rFonts w:ascii="Saira" w:eastAsia="Saira" w:hAnsi="Saira" w:cs="Saira"/>
                      <w:color w:val="404040" w:themeColor="text1" w:themeTint="BF"/>
                    </w:rPr>
                  </w:pPr>
                  <w:r w:rsidRPr="00ED4E19">
                    <w:rPr>
                      <w:rStyle w:val="span"/>
                      <w:rFonts w:ascii="Saira" w:eastAsia="Saira" w:hAnsi="Saira" w:cs="Saira"/>
                      <w:color w:val="404040" w:themeColor="text1" w:themeTint="BF"/>
                    </w:rPr>
                    <w:t>Leading stars award: Top team members who exceed all of their objectives and are shinning samples of what it means to live the TELUS values.</w:t>
                  </w:r>
                </w:p>
                <w:p w14:paraId="63F0BCED" w14:textId="704D5A78" w:rsidR="00B86936" w:rsidRPr="00B50AFC" w:rsidRDefault="00EC4580" w:rsidP="00B50AFC">
                  <w:pPr>
                    <w:pStyle w:val="divdocumentulli"/>
                    <w:numPr>
                      <w:ilvl w:val="0"/>
                      <w:numId w:val="1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04040" w:themeColor="text1" w:themeTint="BF"/>
                    </w:rPr>
                  </w:pPr>
                  <w:r w:rsidRPr="00ED4E19">
                    <w:rPr>
                      <w:rStyle w:val="span"/>
                      <w:rFonts w:ascii="Saira" w:eastAsia="Saira" w:hAnsi="Saira" w:cs="Saira"/>
                      <w:color w:val="404040" w:themeColor="text1" w:themeTint="BF"/>
                    </w:rPr>
                    <w:t>Trouble Ticket Processing</w:t>
                  </w:r>
                  <w:r w:rsidR="00760EC2" w:rsidRPr="00ED4E19">
                    <w:rPr>
                      <w:rStyle w:val="span"/>
                      <w:rFonts w:ascii="Saira" w:eastAsia="Saira" w:hAnsi="Saira" w:cs="Saira"/>
                      <w:color w:val="404040" w:themeColor="text1" w:themeTint="BF"/>
                    </w:rPr>
                    <w:t>:</w:t>
                  </w:r>
                  <w:r w:rsidRPr="00ED4E19">
                    <w:rPr>
                      <w:rStyle w:val="span"/>
                      <w:rFonts w:ascii="Saira" w:eastAsia="Saira" w:hAnsi="Saira" w:cs="Saira"/>
                      <w:color w:val="404040" w:themeColor="text1" w:themeTint="BF"/>
                    </w:rPr>
                    <w:t xml:space="preserve"> </w:t>
                  </w:r>
                  <w:r w:rsidR="00760EC2" w:rsidRPr="00ED4E19">
                    <w:rPr>
                      <w:rStyle w:val="span"/>
                      <w:rFonts w:ascii="Saira" w:eastAsia="Saira" w:hAnsi="Saira" w:cs="Saira"/>
                      <w:color w:val="404040" w:themeColor="text1" w:themeTint="BF"/>
                    </w:rPr>
                    <w:t>g</w:t>
                  </w:r>
                  <w:r w:rsidRPr="00ED4E19">
                    <w:rPr>
                      <w:rStyle w:val="span"/>
                      <w:rFonts w:ascii="Saira" w:eastAsia="Saira" w:hAnsi="Saira" w:cs="Saira"/>
                      <w:color w:val="404040" w:themeColor="text1" w:themeTint="BF"/>
                    </w:rPr>
                    <w:t>athers and inputs information to create, resolve, and route trouble ticket where applicable.</w:t>
                  </w:r>
                </w:p>
                <w:p w14:paraId="031B9D63" w14:textId="2EFCA6D1" w:rsidR="00F45865" w:rsidRPr="00ED4E19" w:rsidRDefault="00C619FF">
                  <w:pPr>
                    <w:pStyle w:val="divdocumentulli"/>
                    <w:numPr>
                      <w:ilvl w:val="0"/>
                      <w:numId w:val="1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04040" w:themeColor="text1" w:themeTint="BF"/>
                    </w:rPr>
                  </w:pPr>
                  <w:r w:rsidRPr="00ED4E19">
                    <w:rPr>
                      <w:rStyle w:val="span"/>
                      <w:rFonts w:ascii="Saira" w:eastAsia="Saira" w:hAnsi="Saira" w:cs="Saira"/>
                      <w:color w:val="404040" w:themeColor="text1" w:themeTint="BF"/>
                    </w:rPr>
                    <w:t>Constantly exceeding department metrics and expectations.</w:t>
                  </w:r>
                </w:p>
                <w:p w14:paraId="557188C6" w14:textId="77777777" w:rsidR="00F45865" w:rsidRPr="00ED4E19" w:rsidRDefault="00EC4580">
                  <w:pPr>
                    <w:pStyle w:val="divdocumentulli"/>
                    <w:numPr>
                      <w:ilvl w:val="0"/>
                      <w:numId w:val="1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04040" w:themeColor="text1" w:themeTint="BF"/>
                    </w:rPr>
                  </w:pPr>
                  <w:r w:rsidRPr="00ED4E19">
                    <w:rPr>
                      <w:rStyle w:val="span"/>
                      <w:rFonts w:ascii="Saira" w:eastAsia="Saira" w:hAnsi="Saira" w:cs="Saira"/>
                      <w:color w:val="404040" w:themeColor="text1" w:themeTint="BF"/>
                    </w:rPr>
                    <w:t>Develop and sustain cooperative and productive interdepartmental relationships to expedite problem resolution.</w:t>
                  </w:r>
                </w:p>
                <w:p w14:paraId="10786BD7" w14:textId="77777777" w:rsidR="00ED4E19" w:rsidRPr="00ED4E19" w:rsidRDefault="00ED4E19" w:rsidP="00655221">
                  <w:pPr>
                    <w:pStyle w:val="divdocumentulli"/>
                    <w:numPr>
                      <w:ilvl w:val="0"/>
                      <w:numId w:val="1"/>
                    </w:numPr>
                    <w:spacing w:line="280" w:lineRule="atLeast"/>
                    <w:ind w:right="360" w:hanging="232"/>
                    <w:rPr>
                      <w:rFonts w:ascii="Saira" w:eastAsia="Saira" w:hAnsi="Saira" w:cs="Saira"/>
                      <w:color w:val="404040" w:themeColor="text1" w:themeTint="BF"/>
                    </w:rPr>
                  </w:pPr>
                  <w:r w:rsidRPr="00ED4E19">
                    <w:rPr>
                      <w:rFonts w:ascii="Saira" w:hAnsi="Saira" w:cs="Segoe UI"/>
                      <w:color w:val="404040" w:themeColor="text1" w:themeTint="BF"/>
                      <w:shd w:val="clear" w:color="auto" w:fill="FFFFFF"/>
                    </w:rPr>
                    <w:t>Intermediate-level knowledge in Windows Server &amp; Workstation Operating Systems (SCCM)</w:t>
                  </w:r>
                </w:p>
                <w:p w14:paraId="19C2EAB0" w14:textId="77777777" w:rsidR="00ED4E19" w:rsidRPr="00ED4E19" w:rsidRDefault="00ED4E19" w:rsidP="00655221">
                  <w:pPr>
                    <w:pStyle w:val="divdocumentulli"/>
                    <w:numPr>
                      <w:ilvl w:val="0"/>
                      <w:numId w:val="1"/>
                    </w:numPr>
                    <w:spacing w:line="280" w:lineRule="atLeast"/>
                    <w:ind w:right="360" w:hanging="232"/>
                    <w:rPr>
                      <w:rFonts w:ascii="Saira" w:eastAsia="Saira" w:hAnsi="Saira" w:cs="Saira"/>
                      <w:color w:val="404040" w:themeColor="text1" w:themeTint="BF"/>
                    </w:rPr>
                  </w:pPr>
                  <w:r w:rsidRPr="00ED4E19">
                    <w:rPr>
                      <w:rFonts w:ascii="Saira" w:hAnsi="Saira" w:cs="Segoe UI"/>
                      <w:color w:val="404040" w:themeColor="text1" w:themeTint="BF"/>
                      <w:shd w:val="clear" w:color="auto" w:fill="FFFFFF"/>
                    </w:rPr>
                    <w:t>Active Directory Tools</w:t>
                  </w:r>
                </w:p>
                <w:p w14:paraId="6B41EB76" w14:textId="77777777" w:rsidR="00ED4E19" w:rsidRPr="00ED4E19" w:rsidRDefault="00ED4E19" w:rsidP="00655221">
                  <w:pPr>
                    <w:pStyle w:val="divdocumentulli"/>
                    <w:numPr>
                      <w:ilvl w:val="0"/>
                      <w:numId w:val="1"/>
                    </w:numPr>
                    <w:spacing w:line="280" w:lineRule="atLeast"/>
                    <w:ind w:right="360" w:hanging="232"/>
                    <w:rPr>
                      <w:rFonts w:ascii="Saira" w:eastAsia="Saira" w:hAnsi="Saira" w:cs="Saira"/>
                      <w:color w:val="404040" w:themeColor="text1" w:themeTint="BF"/>
                    </w:rPr>
                  </w:pPr>
                  <w:r w:rsidRPr="00ED4E19">
                    <w:rPr>
                      <w:rFonts w:ascii="Saira" w:hAnsi="Saira" w:cs="Segoe UI"/>
                      <w:color w:val="404040" w:themeColor="text1" w:themeTint="BF"/>
                      <w:shd w:val="clear" w:color="auto" w:fill="FFFFFF"/>
                    </w:rPr>
                    <w:t>Implement and deploy technology efficiently.</w:t>
                  </w:r>
                </w:p>
                <w:p w14:paraId="1BAC00BF" w14:textId="7CFEBB4D" w:rsidR="00655221" w:rsidRPr="00B50AFC" w:rsidRDefault="00ED4E19" w:rsidP="00655221">
                  <w:pPr>
                    <w:pStyle w:val="divdocumentulli"/>
                    <w:numPr>
                      <w:ilvl w:val="0"/>
                      <w:numId w:val="1"/>
                    </w:numPr>
                    <w:spacing w:line="280" w:lineRule="atLeast"/>
                    <w:ind w:right="360" w:hanging="232"/>
                    <w:rPr>
                      <w:rFonts w:ascii="Saira" w:eastAsia="Saira" w:hAnsi="Saira" w:cs="Saira"/>
                      <w:color w:val="404040" w:themeColor="text1" w:themeTint="BF"/>
                    </w:rPr>
                  </w:pPr>
                  <w:r w:rsidRPr="00ED4E19">
                    <w:rPr>
                      <w:rFonts w:ascii="Saira" w:hAnsi="Saira" w:cs="Segoe UI"/>
                      <w:color w:val="404040" w:themeColor="text1" w:themeTint="BF"/>
                      <w:shd w:val="clear" w:color="auto" w:fill="FFFFFF"/>
                    </w:rPr>
                    <w:t>Provide onsite support and deployment for computers (tablets, laptops and desktops), printers, network equipment, servers, NAS’s, UPS’s, and more.</w:t>
                  </w:r>
                </w:p>
                <w:p w14:paraId="4FDA2D0F" w14:textId="269ABA6E" w:rsidR="00B50AFC" w:rsidRPr="00ED4E19" w:rsidRDefault="00B50AFC" w:rsidP="00B50AFC">
                  <w:pPr>
                    <w:pStyle w:val="documentsectiontitle"/>
                    <w:spacing w:before="500" w:after="200" w:line="34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</w:rPr>
                  </w:pPr>
                  <w:r>
                    <w:rPr>
                      <w:rStyle w:val="divdocumentleft-box"/>
                      <w:rFonts w:ascii="Saira" w:eastAsia="Saira" w:hAnsi="Saira" w:cs="Saira"/>
                    </w:rPr>
                    <w:t>Projects</w:t>
                  </w:r>
                </w:p>
                <w:p w14:paraId="5364749A" w14:textId="0EDF9B72" w:rsidR="00B50AFC" w:rsidRDefault="00B50AFC" w:rsidP="00B50AFC">
                  <w:pPr>
                    <w:pStyle w:val="divdocumentulli"/>
                    <w:spacing w:line="280" w:lineRule="atLeast"/>
                    <w:ind w:left="720" w:right="360"/>
                    <w:rPr>
                      <w:rFonts w:ascii="Saira" w:hAnsi="Saira" w:cs="Segoe UI"/>
                      <w:color w:val="404040" w:themeColor="text1" w:themeTint="BF"/>
                      <w:shd w:val="clear" w:color="auto" w:fill="FFFFFF"/>
                    </w:rPr>
                  </w:pPr>
                </w:p>
                <w:p w14:paraId="612C25EF" w14:textId="13FD5F04" w:rsidR="00B50AFC" w:rsidRDefault="00B50AFC" w:rsidP="00B50AFC">
                  <w:pPr>
                    <w:pStyle w:val="divdocumentulli"/>
                    <w:numPr>
                      <w:ilvl w:val="0"/>
                      <w:numId w:val="7"/>
                    </w:numPr>
                    <w:spacing w:line="280" w:lineRule="atLeast"/>
                    <w:ind w:right="360"/>
                    <w:rPr>
                      <w:rFonts w:ascii="Saira" w:hAnsi="Saira" w:cs="Segoe UI"/>
                      <w:color w:val="404040" w:themeColor="text1" w:themeTint="BF"/>
                      <w:shd w:val="clear" w:color="auto" w:fill="FFFFFF"/>
                    </w:rPr>
                  </w:pPr>
                  <w:r>
                    <w:rPr>
                      <w:rFonts w:ascii="Saira" w:hAnsi="Saira" w:cs="Segoe UI"/>
                      <w:color w:val="404040" w:themeColor="text1" w:themeTint="BF"/>
                      <w:shd w:val="clear" w:color="auto" w:fill="FFFFFF"/>
                    </w:rPr>
                    <w:t>Budget and expense tracker</w:t>
                  </w:r>
                </w:p>
                <w:p w14:paraId="7A32EB80" w14:textId="11125CFA" w:rsidR="00B50AFC" w:rsidRDefault="00B50AFC" w:rsidP="00B50AFC">
                  <w:pPr>
                    <w:pStyle w:val="divdocumentulli"/>
                    <w:numPr>
                      <w:ilvl w:val="0"/>
                      <w:numId w:val="8"/>
                    </w:numPr>
                    <w:spacing w:line="280" w:lineRule="atLeast"/>
                    <w:ind w:right="360"/>
                    <w:rPr>
                      <w:rFonts w:ascii="Saira" w:hAnsi="Saira" w:cs="Segoe UI"/>
                      <w:color w:val="404040" w:themeColor="text1" w:themeTint="BF"/>
                      <w:shd w:val="clear" w:color="auto" w:fill="FFFFFF"/>
                    </w:rPr>
                  </w:pPr>
                  <w:r>
                    <w:rPr>
                      <w:rFonts w:ascii="Saira" w:hAnsi="Saira" w:cs="Segoe UI"/>
                      <w:color w:val="404040" w:themeColor="text1" w:themeTint="BF"/>
                      <w:shd w:val="clear" w:color="auto" w:fill="FFFFFF"/>
                    </w:rPr>
                    <w:t xml:space="preserve">This project was built using Laravel and </w:t>
                  </w:r>
                  <w:proofErr w:type="spellStart"/>
                  <w:r>
                    <w:rPr>
                      <w:rFonts w:ascii="Saira" w:hAnsi="Saira" w:cs="Segoe UI"/>
                      <w:color w:val="404040" w:themeColor="text1" w:themeTint="BF"/>
                      <w:shd w:val="clear" w:color="auto" w:fill="FFFFFF"/>
                    </w:rPr>
                    <w:t>VueJs</w:t>
                  </w:r>
                  <w:proofErr w:type="spellEnd"/>
                  <w:r>
                    <w:rPr>
                      <w:rFonts w:ascii="Saira" w:hAnsi="Saira" w:cs="Segoe UI"/>
                      <w:color w:val="404040" w:themeColor="text1" w:themeTint="BF"/>
                      <w:shd w:val="clear" w:color="auto" w:fill="FFFFFF"/>
                    </w:rPr>
                    <w:t xml:space="preserve"> where users can manage their daily transactions and see where they are at financially. </w:t>
                  </w:r>
                </w:p>
                <w:p w14:paraId="5AAECCBB" w14:textId="6B00B55A" w:rsidR="00B50AFC" w:rsidRDefault="00B50AFC" w:rsidP="00B50AFC">
                  <w:pPr>
                    <w:pStyle w:val="divdocumentulli"/>
                    <w:numPr>
                      <w:ilvl w:val="0"/>
                      <w:numId w:val="8"/>
                    </w:numPr>
                    <w:spacing w:line="280" w:lineRule="atLeast"/>
                    <w:ind w:right="360"/>
                    <w:rPr>
                      <w:rFonts w:ascii="Saira" w:hAnsi="Saira" w:cs="Segoe UI"/>
                      <w:color w:val="404040" w:themeColor="text1" w:themeTint="BF"/>
                      <w:shd w:val="clear" w:color="auto" w:fill="FFFFFF"/>
                    </w:rPr>
                  </w:pPr>
                  <w:hyperlink r:id="rId5" w:history="1">
                    <w:r>
                      <w:rPr>
                        <w:rStyle w:val="Hyperlink"/>
                      </w:rPr>
                      <w:t>https://github.com/polindinh/ExpenseBudgetTracker</w:t>
                    </w:r>
                  </w:hyperlink>
                </w:p>
                <w:p w14:paraId="153A3582" w14:textId="765502B1" w:rsidR="00B50AFC" w:rsidRDefault="00B50AFC" w:rsidP="00B50AFC">
                  <w:pPr>
                    <w:pStyle w:val="divdocumentulli"/>
                    <w:numPr>
                      <w:ilvl w:val="0"/>
                      <w:numId w:val="7"/>
                    </w:numPr>
                    <w:spacing w:line="280" w:lineRule="atLeast"/>
                    <w:ind w:right="360"/>
                    <w:rPr>
                      <w:rFonts w:ascii="Saira" w:hAnsi="Saira" w:cs="Segoe UI"/>
                      <w:color w:val="404040" w:themeColor="text1" w:themeTint="BF"/>
                      <w:shd w:val="clear" w:color="auto" w:fill="FFFFFF"/>
                    </w:rPr>
                  </w:pPr>
                  <w:r>
                    <w:rPr>
                      <w:rFonts w:ascii="Saira" w:hAnsi="Saira" w:cs="Segoe UI"/>
                      <w:color w:val="404040" w:themeColor="text1" w:themeTint="BF"/>
                      <w:shd w:val="clear" w:color="auto" w:fill="FFFFFF"/>
                    </w:rPr>
                    <w:t>Tweeter Clone</w:t>
                  </w:r>
                </w:p>
                <w:p w14:paraId="36552E99" w14:textId="31A64C97" w:rsidR="00B50AFC" w:rsidRDefault="00B50AFC" w:rsidP="00B50AFC">
                  <w:pPr>
                    <w:pStyle w:val="divdocumentulli"/>
                    <w:numPr>
                      <w:ilvl w:val="0"/>
                      <w:numId w:val="9"/>
                    </w:numPr>
                    <w:spacing w:line="280" w:lineRule="atLeast"/>
                    <w:ind w:right="360"/>
                    <w:rPr>
                      <w:rFonts w:ascii="Saira" w:hAnsi="Saira" w:cs="Segoe UI"/>
                      <w:color w:val="404040" w:themeColor="text1" w:themeTint="BF"/>
                      <w:shd w:val="clear" w:color="auto" w:fill="FFFFFF"/>
                    </w:rPr>
                  </w:pPr>
                  <w:r>
                    <w:rPr>
                      <w:rFonts w:ascii="Saira" w:hAnsi="Saira" w:cs="Segoe UI"/>
                      <w:color w:val="404040" w:themeColor="text1" w:themeTint="BF"/>
                      <w:shd w:val="clear" w:color="auto" w:fill="FFFFFF"/>
                    </w:rPr>
                    <w:t>A full stack application using Laravel framework of a Twitter clone where using will be able to tweet, comment, follow and follow other users.</w:t>
                  </w:r>
                </w:p>
                <w:p w14:paraId="53D51858" w14:textId="4AC4D451" w:rsidR="00B50AFC" w:rsidRPr="00B50AFC" w:rsidRDefault="00B50AFC" w:rsidP="00B50AFC">
                  <w:pPr>
                    <w:pStyle w:val="divdocumentulli"/>
                    <w:numPr>
                      <w:ilvl w:val="0"/>
                      <w:numId w:val="9"/>
                    </w:numPr>
                    <w:spacing w:line="280" w:lineRule="atLeast"/>
                    <w:ind w:right="360"/>
                    <w:rPr>
                      <w:rFonts w:ascii="Saira" w:hAnsi="Saira" w:cs="Segoe UI"/>
                      <w:color w:val="404040" w:themeColor="text1" w:themeTint="BF"/>
                      <w:shd w:val="clear" w:color="auto" w:fill="FFFFFF"/>
                    </w:rPr>
                  </w:pPr>
                  <w:hyperlink r:id="rId6" w:history="1">
                    <w:r>
                      <w:rPr>
                        <w:rStyle w:val="Hyperlink"/>
                      </w:rPr>
                      <w:t>https://github.com/polindinh/Tweeter</w:t>
                    </w:r>
                  </w:hyperlink>
                </w:p>
                <w:p w14:paraId="43CF091D" w14:textId="77777777" w:rsidR="00B50AFC" w:rsidRPr="00B50AFC" w:rsidRDefault="00B50AFC" w:rsidP="00B50AFC">
                  <w:pPr>
                    <w:pStyle w:val="divdocumentulli"/>
                    <w:spacing w:line="280" w:lineRule="atLeast"/>
                    <w:ind w:left="1440" w:right="360"/>
                    <w:rPr>
                      <w:rFonts w:ascii="Saira" w:hAnsi="Saira" w:cs="Segoe UI"/>
                      <w:color w:val="404040" w:themeColor="text1" w:themeTint="BF"/>
                      <w:shd w:val="clear" w:color="auto" w:fill="FFFFFF"/>
                    </w:rPr>
                  </w:pPr>
                </w:p>
                <w:p w14:paraId="335B24DA" w14:textId="77777777" w:rsidR="00B50AFC" w:rsidRPr="00ED4E19" w:rsidRDefault="00B50AFC" w:rsidP="00B50AFC">
                  <w:pPr>
                    <w:pStyle w:val="divdocumentulli"/>
                    <w:spacing w:line="280" w:lineRule="atLeast"/>
                    <w:ind w:right="360"/>
                    <w:rPr>
                      <w:rFonts w:ascii="Saira" w:eastAsia="Saira" w:hAnsi="Saira" w:cs="Saira"/>
                      <w:color w:val="404040" w:themeColor="text1" w:themeTint="BF"/>
                    </w:rPr>
                  </w:pPr>
                </w:p>
                <w:p w14:paraId="17B41C7B" w14:textId="77777777" w:rsidR="00ED4E19" w:rsidRPr="00ED4E19" w:rsidRDefault="00ED4E19" w:rsidP="00ED4E19">
                  <w:pPr>
                    <w:pStyle w:val="divdocumentulli"/>
                    <w:spacing w:line="280" w:lineRule="atLeast"/>
                    <w:ind w:left="720" w:right="360"/>
                    <w:rPr>
                      <w:rStyle w:val="span"/>
                      <w:rFonts w:ascii="Saira" w:eastAsia="Saira" w:hAnsi="Saira" w:cs="Saira"/>
                      <w:color w:val="404040" w:themeColor="text1" w:themeTint="BF"/>
                    </w:rPr>
                  </w:pPr>
                </w:p>
                <w:p w14:paraId="1748F84C" w14:textId="74FE00AC" w:rsidR="00655221" w:rsidRPr="00ED4E19" w:rsidRDefault="00655221" w:rsidP="00E04442">
                  <w:pPr>
                    <w:pStyle w:val="divdocumentulli"/>
                    <w:spacing w:line="280" w:lineRule="atLeast"/>
                    <w:ind w:right="360"/>
                    <w:jc w:val="center"/>
                    <w:rPr>
                      <w:rStyle w:val="span"/>
                      <w:rFonts w:ascii="Saira" w:eastAsia="Saira" w:hAnsi="Saira" w:cs="Saira"/>
                      <w:color w:val="404040" w:themeColor="text1" w:themeTint="BF"/>
                    </w:rPr>
                  </w:pPr>
                  <w:r w:rsidRPr="00ED4E19">
                    <w:rPr>
                      <w:rStyle w:val="span"/>
                      <w:rFonts w:ascii="Saira" w:eastAsia="Saira" w:hAnsi="Saira" w:cs="Saira"/>
                      <w:color w:val="404040" w:themeColor="text1" w:themeTint="BF"/>
                    </w:rPr>
                    <w:t>References available upon request</w:t>
                  </w:r>
                </w:p>
                <w:p w14:paraId="570B90B6" w14:textId="77777777" w:rsidR="00F45865" w:rsidRPr="00ED4E19" w:rsidRDefault="00F45865" w:rsidP="00760EC2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color w:val="46464E"/>
                    </w:rPr>
                  </w:pPr>
                </w:p>
              </w:tc>
            </w:tr>
            <w:tr w:rsidR="009B031F" w14:paraId="7B280F43" w14:textId="77777777" w:rsidTr="00B50AFC">
              <w:trPr>
                <w:tblCellSpacing w:w="0" w:type="dxa"/>
              </w:trPr>
              <w:tc>
                <w:tcPr>
                  <w:tcW w:w="7760" w:type="dxa"/>
                  <w:tcMar>
                    <w:top w:w="0" w:type="dxa"/>
                    <w:left w:w="160" w:type="dxa"/>
                    <w:bottom w:w="0" w:type="dxa"/>
                    <w:right w:w="120" w:type="dxa"/>
                  </w:tcMar>
                </w:tcPr>
                <w:p w14:paraId="216D5A25" w14:textId="77777777" w:rsidR="009B031F" w:rsidRDefault="009B031F">
                  <w:pPr>
                    <w:pStyle w:val="documentname"/>
                    <w:pBdr>
                      <w:bottom w:val="none" w:sz="0" w:space="0" w:color="auto"/>
                    </w:pBdr>
                    <w:spacing w:line="720" w:lineRule="exact"/>
                    <w:ind w:left="480" w:right="360"/>
                    <w:rPr>
                      <w:rStyle w:val="span"/>
                      <w:rFonts w:ascii="Saira" w:eastAsia="Saira" w:hAnsi="Saira" w:cs="Saira"/>
                    </w:rPr>
                  </w:pPr>
                </w:p>
              </w:tc>
            </w:tr>
            <w:tr w:rsidR="009B031F" w14:paraId="3F9B4A2E" w14:textId="77777777" w:rsidTr="00B50AFC">
              <w:trPr>
                <w:tblCellSpacing w:w="0" w:type="dxa"/>
              </w:trPr>
              <w:tc>
                <w:tcPr>
                  <w:tcW w:w="7760" w:type="dxa"/>
                  <w:tcMar>
                    <w:top w:w="0" w:type="dxa"/>
                    <w:left w:w="160" w:type="dxa"/>
                    <w:bottom w:w="0" w:type="dxa"/>
                    <w:right w:w="120" w:type="dxa"/>
                  </w:tcMar>
                </w:tcPr>
                <w:p w14:paraId="50C8BA2E" w14:textId="77777777" w:rsidR="009B031F" w:rsidRDefault="009B031F">
                  <w:pPr>
                    <w:pStyle w:val="documentname"/>
                    <w:pBdr>
                      <w:bottom w:val="none" w:sz="0" w:space="0" w:color="auto"/>
                    </w:pBdr>
                    <w:spacing w:line="720" w:lineRule="exact"/>
                    <w:ind w:left="480" w:right="360"/>
                    <w:rPr>
                      <w:rStyle w:val="span"/>
                      <w:rFonts w:ascii="Saira" w:eastAsia="Saira" w:hAnsi="Saira" w:cs="Saira"/>
                    </w:rPr>
                  </w:pPr>
                </w:p>
              </w:tc>
            </w:tr>
          </w:tbl>
          <w:p w14:paraId="3EFF38F6" w14:textId="77777777" w:rsidR="00F45865" w:rsidRDefault="00F45865">
            <w:pPr>
              <w:rPr>
                <w:rFonts w:ascii="Saira" w:eastAsia="Saira" w:hAnsi="Saira" w:cs="Saira"/>
                <w:color w:val="46464E"/>
                <w:sz w:val="20"/>
                <w:szCs w:val="20"/>
              </w:rPr>
            </w:pPr>
          </w:p>
        </w:tc>
        <w:tc>
          <w:tcPr>
            <w:tcW w:w="4480" w:type="dxa"/>
            <w:shd w:val="clear" w:color="auto" w:fill="0187DE"/>
            <w:tcMar>
              <w:top w:w="800" w:type="dxa"/>
              <w:left w:w="0" w:type="dxa"/>
              <w:bottom w:w="600" w:type="dxa"/>
              <w:right w:w="0" w:type="dxa"/>
            </w:tcMar>
            <w:hideMark/>
          </w:tcPr>
          <w:p w14:paraId="60390504" w14:textId="77777777" w:rsidR="00F45865" w:rsidRDefault="00F45865">
            <w:pPr>
              <w:pStyle w:val="div"/>
              <w:pBdr>
                <w:left w:val="none" w:sz="0" w:space="25" w:color="auto"/>
                <w:right w:val="none" w:sz="0" w:space="25" w:color="auto"/>
              </w:pBdr>
              <w:spacing w:line="140" w:lineRule="exact"/>
              <w:ind w:left="500" w:right="500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</w:p>
          <w:p w14:paraId="06824785" w14:textId="77D0ABAC" w:rsidR="00F45865" w:rsidRPr="00B07F14" w:rsidRDefault="0039059B">
            <w:pPr>
              <w:pStyle w:val="documentpb5"/>
              <w:spacing w:line="280" w:lineRule="atLeast"/>
              <w:ind w:left="500" w:right="500"/>
              <w:rPr>
                <w:rStyle w:val="documentdocumentrightcell"/>
                <w:rFonts w:ascii="Saira" w:eastAsia="Saira" w:hAnsi="Saira" w:cs="Saira"/>
                <w:color w:val="FFFFFF"/>
                <w:shd w:val="clear" w:color="auto" w:fill="auto"/>
              </w:rPr>
            </w:pPr>
            <w:proofErr w:type="gramStart"/>
            <w:r>
              <w:rPr>
                <w:rStyle w:val="span"/>
                <w:rFonts w:ascii="Saira" w:eastAsia="Saira" w:hAnsi="Saira" w:cs="Saira"/>
                <w:b/>
                <w:bCs/>
                <w:color w:val="FFFFFF"/>
              </w:rPr>
              <w:t>Location</w:t>
            </w:r>
            <w:r w:rsidR="00EC4580" w:rsidRPr="00B07F14">
              <w:rPr>
                <w:rStyle w:val="span"/>
                <w:rFonts w:ascii="Saira" w:eastAsia="Saira" w:hAnsi="Saira" w:cs="Saira"/>
                <w:b/>
                <w:bCs/>
                <w:color w:val="FFFFFF"/>
              </w:rPr>
              <w:t xml:space="preserve"> :</w:t>
            </w:r>
            <w:proofErr w:type="gramEnd"/>
            <w:r w:rsidR="00EC4580" w:rsidRPr="00B07F14">
              <w:rPr>
                <w:rStyle w:val="span"/>
                <w:rFonts w:ascii="Saira" w:eastAsia="Saira" w:hAnsi="Saira" w:cs="Saira"/>
                <w:b/>
                <w:bCs/>
                <w:color w:val="FFFFFF"/>
              </w:rPr>
              <w:t xml:space="preserve"> </w:t>
            </w:r>
            <w:r w:rsidR="00EC4580" w:rsidRPr="00B07F14">
              <w:rPr>
                <w:rStyle w:val="span"/>
                <w:rFonts w:ascii="Saira" w:eastAsia="Saira" w:hAnsi="Saira" w:cs="Saira"/>
                <w:color w:val="FFFFFF"/>
              </w:rPr>
              <w:t>Calgary, Alberta</w:t>
            </w:r>
          </w:p>
          <w:p w14:paraId="4EFE5D5B" w14:textId="77777777" w:rsidR="00F45865" w:rsidRPr="00B07F14" w:rsidRDefault="00EC4580">
            <w:pPr>
              <w:pStyle w:val="documentpb5"/>
              <w:spacing w:line="280" w:lineRule="atLeast"/>
              <w:ind w:left="500" w:right="500"/>
              <w:rPr>
                <w:rStyle w:val="documentdocumentrightcell"/>
                <w:rFonts w:ascii="Saira" w:eastAsia="Saira" w:hAnsi="Saira" w:cs="Saira"/>
                <w:vanish/>
                <w:color w:val="FFFFFF"/>
                <w:shd w:val="clear" w:color="auto" w:fill="auto"/>
              </w:rPr>
            </w:pPr>
            <w:r w:rsidRPr="00B07F14">
              <w:rPr>
                <w:rStyle w:val="span"/>
                <w:rFonts w:ascii="Saira" w:eastAsia="Saira" w:hAnsi="Saira" w:cs="Saira"/>
                <w:b/>
                <w:bCs/>
                <w:vanish/>
                <w:color w:val="FFFFFF"/>
              </w:rPr>
              <w:t xml:space="preserve">Address : </w:t>
            </w:r>
            <w:r w:rsidRPr="00B07F14">
              <w:rPr>
                <w:rStyle w:val="span"/>
                <w:rFonts w:ascii="Saira" w:eastAsia="Saira" w:hAnsi="Saira" w:cs="Saira"/>
                <w:vanish/>
                <w:color w:val="FFFFFF"/>
              </w:rPr>
              <w:t>T2C4P3, Calgary, Alberta</w:t>
            </w:r>
            <w:r w:rsidRPr="00B07F14">
              <w:rPr>
                <w:rStyle w:val="documentdocumentrightcell"/>
                <w:rFonts w:ascii="Saira" w:eastAsia="Saira" w:hAnsi="Saira" w:cs="Saira"/>
                <w:vanish/>
                <w:color w:val="FFFFFF"/>
                <w:shd w:val="clear" w:color="auto" w:fill="auto"/>
              </w:rPr>
              <w:t xml:space="preserve"> </w:t>
            </w:r>
          </w:p>
          <w:p w14:paraId="0F505410" w14:textId="77777777" w:rsidR="00F45865" w:rsidRPr="00B07F14" w:rsidRDefault="00F45865">
            <w:pPr>
              <w:pStyle w:val="div"/>
              <w:spacing w:line="100" w:lineRule="exact"/>
              <w:ind w:left="500" w:right="500"/>
              <w:rPr>
                <w:rStyle w:val="documentdocumentrightcell"/>
                <w:rFonts w:ascii="Saira" w:eastAsia="Saira" w:hAnsi="Saira" w:cs="Saira"/>
                <w:color w:val="FFFFFF"/>
                <w:shd w:val="clear" w:color="auto" w:fill="auto"/>
              </w:rPr>
            </w:pPr>
          </w:p>
          <w:p w14:paraId="52D5F5D9" w14:textId="1DD71BA9" w:rsidR="003B387B" w:rsidRDefault="00EC4580" w:rsidP="003B387B">
            <w:pPr>
              <w:pStyle w:val="documentpb5"/>
              <w:spacing w:line="280" w:lineRule="atLeast"/>
              <w:ind w:left="500" w:right="500"/>
              <w:rPr>
                <w:rStyle w:val="span"/>
                <w:rFonts w:ascii="Saira" w:eastAsia="Saira" w:hAnsi="Saira" w:cs="Saira"/>
                <w:color w:val="FFFFFF"/>
              </w:rPr>
            </w:pPr>
            <w:proofErr w:type="gramStart"/>
            <w:r w:rsidRPr="00B07F14">
              <w:rPr>
                <w:rStyle w:val="span"/>
                <w:rFonts w:ascii="Saira" w:eastAsia="Saira" w:hAnsi="Saira" w:cs="Saira"/>
                <w:b/>
                <w:bCs/>
                <w:color w:val="FFFFFF"/>
              </w:rPr>
              <w:t>Phone :</w:t>
            </w:r>
            <w:proofErr w:type="gramEnd"/>
            <w:r w:rsidRPr="00B07F14">
              <w:rPr>
                <w:rStyle w:val="span"/>
                <w:rFonts w:ascii="Saira" w:eastAsia="Saira" w:hAnsi="Saira" w:cs="Saira"/>
                <w:b/>
                <w:bCs/>
                <w:color w:val="FFFFFF"/>
              </w:rPr>
              <w:t xml:space="preserve"> </w:t>
            </w:r>
            <w:r w:rsidRPr="00B07F14">
              <w:rPr>
                <w:rStyle w:val="span"/>
                <w:rFonts w:ascii="Saira" w:eastAsia="Saira" w:hAnsi="Saira" w:cs="Saira"/>
                <w:color w:val="FFFFFF"/>
              </w:rPr>
              <w:t>(403) 615 8408</w:t>
            </w:r>
          </w:p>
          <w:p w14:paraId="604CE9E0" w14:textId="365CC359" w:rsidR="00765C06" w:rsidRPr="00B07F14" w:rsidRDefault="00765C06" w:rsidP="003B387B">
            <w:pPr>
              <w:pStyle w:val="documentpb5"/>
              <w:spacing w:line="280" w:lineRule="atLeast"/>
              <w:ind w:left="500" w:right="500"/>
              <w:rPr>
                <w:rStyle w:val="span"/>
                <w:rFonts w:ascii="Saira" w:eastAsia="Saira" w:hAnsi="Saira" w:cs="Saira"/>
                <w:color w:val="FFFFFF"/>
              </w:rPr>
            </w:pPr>
            <w:r>
              <w:rPr>
                <w:rStyle w:val="span"/>
                <w:rFonts w:ascii="Saira" w:eastAsia="Saira" w:hAnsi="Saira" w:cs="Saira"/>
                <w:b/>
                <w:bCs/>
                <w:color w:val="FFFFFF"/>
              </w:rPr>
              <w:t>Website:</w:t>
            </w:r>
            <w:r>
              <w:rPr>
                <w:rStyle w:val="span"/>
                <w:rFonts w:ascii="Saira" w:eastAsia="Saira" w:hAnsi="Saira" w:cs="Saira"/>
                <w:color w:val="FFFFFF"/>
              </w:rPr>
              <w:t xml:space="preserve"> paul-dinh.ml</w:t>
            </w:r>
          </w:p>
          <w:p w14:paraId="644FEBEC" w14:textId="72C16CA8" w:rsidR="003B387B" w:rsidRPr="00B07F14" w:rsidRDefault="003B387B">
            <w:pPr>
              <w:pStyle w:val="documentpb5"/>
              <w:spacing w:line="280" w:lineRule="atLeast"/>
              <w:ind w:left="500" w:right="500"/>
              <w:rPr>
                <w:rStyle w:val="span"/>
                <w:rFonts w:ascii="Saira" w:eastAsia="Saira" w:hAnsi="Saira" w:cs="Saira"/>
                <w:color w:val="FFFFFF"/>
              </w:rPr>
            </w:pPr>
            <w:proofErr w:type="spellStart"/>
            <w:r w:rsidRPr="00B07F14">
              <w:rPr>
                <w:rStyle w:val="span"/>
                <w:rFonts w:ascii="Saira" w:eastAsia="Saira" w:hAnsi="Saira" w:cs="Saira"/>
                <w:b/>
                <w:bCs/>
                <w:color w:val="FFFFFF"/>
              </w:rPr>
              <w:t>Linkedin</w:t>
            </w:r>
            <w:proofErr w:type="spellEnd"/>
            <w:r w:rsidRPr="00B07F14">
              <w:rPr>
                <w:rStyle w:val="span"/>
                <w:rFonts w:ascii="Saira" w:eastAsia="Saira" w:hAnsi="Saira" w:cs="Saira"/>
                <w:b/>
                <w:bCs/>
                <w:color w:val="FFFFFF"/>
              </w:rPr>
              <w:t xml:space="preserve">: </w:t>
            </w:r>
            <w:r w:rsidRPr="00B07F14">
              <w:rPr>
                <w:rStyle w:val="span"/>
                <w:rFonts w:ascii="Saira" w:eastAsia="Saira" w:hAnsi="Saira" w:cs="Saira"/>
                <w:color w:val="FFFFFF"/>
              </w:rPr>
              <w:t>linkedin.com/in/paul-dinh-45865819b</w:t>
            </w:r>
          </w:p>
          <w:p w14:paraId="01726BDC" w14:textId="53FEEC14" w:rsidR="003B387B" w:rsidRPr="00B07F14" w:rsidRDefault="003B387B" w:rsidP="003B387B">
            <w:pPr>
              <w:pStyle w:val="documentpb5"/>
              <w:spacing w:line="280" w:lineRule="atLeast"/>
              <w:ind w:left="500" w:right="500"/>
              <w:rPr>
                <w:rStyle w:val="span"/>
                <w:rFonts w:ascii="Saira" w:eastAsia="Saira" w:hAnsi="Saira" w:cs="Saira"/>
                <w:color w:val="FFFFFF"/>
              </w:rPr>
            </w:pPr>
            <w:r w:rsidRPr="00B07F14">
              <w:rPr>
                <w:rStyle w:val="span"/>
                <w:rFonts w:ascii="Saira" w:eastAsia="Saira" w:hAnsi="Saira" w:cs="Saira"/>
                <w:b/>
                <w:bCs/>
                <w:color w:val="FFFFFF"/>
              </w:rPr>
              <w:t xml:space="preserve">GitHub: </w:t>
            </w:r>
            <w:r w:rsidRPr="00B07F14">
              <w:rPr>
                <w:rStyle w:val="span"/>
                <w:rFonts w:ascii="Saira" w:eastAsia="Saira" w:hAnsi="Saira" w:cs="Saira"/>
                <w:color w:val="FFFFFF"/>
              </w:rPr>
              <w:t>github.com/</w:t>
            </w:r>
            <w:proofErr w:type="spellStart"/>
            <w:r w:rsidRPr="00B07F14">
              <w:rPr>
                <w:rStyle w:val="span"/>
                <w:rFonts w:ascii="Saira" w:eastAsia="Saira" w:hAnsi="Saira" w:cs="Saira"/>
                <w:color w:val="FFFFFF"/>
              </w:rPr>
              <w:t>polindinh</w:t>
            </w:r>
            <w:proofErr w:type="spellEnd"/>
          </w:p>
          <w:p w14:paraId="2E0C69CC" w14:textId="77777777" w:rsidR="00F45865" w:rsidRPr="00B07F14" w:rsidRDefault="00F45865" w:rsidP="003B387B">
            <w:pPr>
              <w:pStyle w:val="div"/>
              <w:spacing w:line="100" w:lineRule="exact"/>
              <w:ind w:right="500"/>
              <w:rPr>
                <w:rStyle w:val="documentdocumentrightcell"/>
                <w:rFonts w:ascii="Saira" w:eastAsia="Saira" w:hAnsi="Saira" w:cs="Saira"/>
                <w:color w:val="FFFFFF"/>
                <w:shd w:val="clear" w:color="auto" w:fill="auto"/>
              </w:rPr>
            </w:pPr>
          </w:p>
          <w:p w14:paraId="2D437F6B" w14:textId="66CBE571" w:rsidR="00F45865" w:rsidRPr="00B07F14" w:rsidRDefault="00EC4580">
            <w:pPr>
              <w:pStyle w:val="documentpb5"/>
              <w:spacing w:line="280" w:lineRule="atLeast"/>
              <w:ind w:left="500" w:right="500"/>
              <w:rPr>
                <w:rStyle w:val="span"/>
                <w:rFonts w:ascii="Saira" w:eastAsia="Saira" w:hAnsi="Saira" w:cs="Saira"/>
                <w:color w:val="FFFFFF"/>
              </w:rPr>
            </w:pPr>
            <w:proofErr w:type="gramStart"/>
            <w:r w:rsidRPr="00B07F14">
              <w:rPr>
                <w:rStyle w:val="span"/>
                <w:rFonts w:ascii="Saira" w:eastAsia="Saira" w:hAnsi="Saira" w:cs="Saira"/>
                <w:b/>
                <w:bCs/>
                <w:color w:val="FFFFFF"/>
              </w:rPr>
              <w:t>Email :</w:t>
            </w:r>
            <w:proofErr w:type="gramEnd"/>
            <w:r w:rsidRPr="00B07F14">
              <w:rPr>
                <w:rStyle w:val="span"/>
                <w:rFonts w:ascii="Saira" w:eastAsia="Saira" w:hAnsi="Saira" w:cs="Saira"/>
                <w:b/>
                <w:bCs/>
                <w:color w:val="FFFFFF"/>
              </w:rPr>
              <w:t xml:space="preserve"> </w:t>
            </w:r>
            <w:r w:rsidRPr="00B07F14">
              <w:rPr>
                <w:rStyle w:val="span"/>
                <w:rFonts w:ascii="Saira" w:eastAsia="Saira" w:hAnsi="Saira" w:cs="Saira"/>
                <w:color w:val="FFFFFF"/>
              </w:rPr>
              <w:t>pauldinh19@gmail.com</w:t>
            </w:r>
          </w:p>
          <w:p w14:paraId="117BEA37" w14:textId="77777777" w:rsidR="00F45865" w:rsidRDefault="00F45865" w:rsidP="00760EC2">
            <w:pPr>
              <w:pStyle w:val="div"/>
              <w:spacing w:line="100" w:lineRule="exact"/>
              <w:ind w:right="500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</w:p>
          <w:p w14:paraId="59D4F840" w14:textId="77777777" w:rsidR="00F45865" w:rsidRDefault="00F45865">
            <w:pPr>
              <w:pStyle w:val="documentalnkemptysection"/>
              <w:spacing w:line="200" w:lineRule="exact"/>
              <w:ind w:right="500"/>
              <w:rPr>
                <w:rStyle w:val="documentdocumentrightcell"/>
                <w:rFonts w:ascii="Saira" w:eastAsia="Saira" w:hAnsi="Saira" w:cs="Saira"/>
                <w:color w:val="FFFFFF"/>
                <w:shd w:val="clear" w:color="auto" w:fill="auto"/>
              </w:rPr>
            </w:pPr>
          </w:p>
          <w:p w14:paraId="5A4498E6" w14:textId="4B5D6616" w:rsidR="00F45865" w:rsidRDefault="00F45865" w:rsidP="00C14E49">
            <w:pPr>
              <w:pStyle w:val="documentright-boxalnkpaddingsection"/>
              <w:ind w:right="500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</w:p>
          <w:p w14:paraId="14AA8DBE" w14:textId="77777777" w:rsidR="00F45865" w:rsidRDefault="00EC4580">
            <w:pPr>
              <w:pStyle w:val="documentright-boxsectiontitle"/>
              <w:pBdr>
                <w:bottom w:val="single" w:sz="8" w:space="0" w:color="FFFFFF"/>
              </w:pBdr>
              <w:spacing w:line="340" w:lineRule="atLeast"/>
              <w:ind w:left="500" w:right="500"/>
              <w:rPr>
                <w:rStyle w:val="documentdocumentrightcell"/>
                <w:rFonts w:ascii="Saira" w:eastAsia="Saira" w:hAnsi="Saira" w:cs="Saira"/>
                <w:b/>
                <w:bCs/>
                <w:caps/>
                <w:spacing w:val="10"/>
                <w:sz w:val="28"/>
                <w:szCs w:val="28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b/>
                <w:bCs/>
                <w:caps/>
                <w:spacing w:val="10"/>
                <w:sz w:val="28"/>
                <w:szCs w:val="28"/>
                <w:shd w:val="clear" w:color="auto" w:fill="auto"/>
              </w:rPr>
              <w:t>Skills</w:t>
            </w:r>
          </w:p>
          <w:p w14:paraId="02C0E75F" w14:textId="77777777" w:rsidR="00451426" w:rsidRPr="00B07F14" w:rsidRDefault="00451426">
            <w:pPr>
              <w:pStyle w:val="divdocumentulli"/>
              <w:numPr>
                <w:ilvl w:val="0"/>
                <w:numId w:val="2"/>
              </w:numPr>
              <w:pBdr>
                <w:left w:val="none" w:sz="0" w:space="0" w:color="auto"/>
              </w:pBdr>
              <w:spacing w:before="200" w:line="280" w:lineRule="atLeast"/>
              <w:ind w:left="740" w:right="500" w:hanging="232"/>
              <w:rPr>
                <w:rStyle w:val="documentdocumentrightcell"/>
                <w:rFonts w:ascii="Saira" w:eastAsia="Saira" w:hAnsi="Saira" w:cs="Saira"/>
                <w:color w:val="FFFFFF"/>
                <w:shd w:val="clear" w:color="auto" w:fill="auto"/>
              </w:rPr>
            </w:pPr>
            <w:r w:rsidRPr="00B07F14">
              <w:rPr>
                <w:rStyle w:val="documentdocumentrightcell"/>
                <w:rFonts w:ascii="Saira" w:eastAsia="Saira" w:hAnsi="Saira" w:cs="Saira"/>
                <w:color w:val="FFFFFF"/>
                <w:shd w:val="clear" w:color="auto" w:fill="auto"/>
              </w:rPr>
              <w:t xml:space="preserve">Web Development stack: </w:t>
            </w:r>
          </w:p>
          <w:p w14:paraId="5D2198F5" w14:textId="2E5FD21C" w:rsidR="00451426" w:rsidRPr="00B07F14" w:rsidRDefault="00451426" w:rsidP="00451426">
            <w:pPr>
              <w:pStyle w:val="divdocumentulli"/>
              <w:numPr>
                <w:ilvl w:val="0"/>
                <w:numId w:val="4"/>
              </w:numPr>
              <w:pBdr>
                <w:left w:val="none" w:sz="0" w:space="0" w:color="auto"/>
              </w:pBdr>
              <w:spacing w:before="200" w:line="280" w:lineRule="atLeast"/>
              <w:ind w:right="500"/>
              <w:rPr>
                <w:rStyle w:val="documentdocumentrightcell"/>
                <w:rFonts w:ascii="Saira" w:eastAsia="Saira" w:hAnsi="Saira" w:cs="Saira"/>
                <w:color w:val="FFFFFF"/>
                <w:shd w:val="clear" w:color="auto" w:fill="auto"/>
              </w:rPr>
            </w:pPr>
            <w:r w:rsidRPr="00B07F14">
              <w:rPr>
                <w:rStyle w:val="documentdocumentrightcell"/>
                <w:rFonts w:ascii="Saira" w:eastAsia="Saira" w:hAnsi="Saira" w:cs="Saira"/>
                <w:color w:val="FFFFFF"/>
                <w:shd w:val="clear" w:color="auto" w:fill="auto"/>
              </w:rPr>
              <w:t>HTML, CSS3, SCSS, PHP</w:t>
            </w:r>
          </w:p>
          <w:p w14:paraId="4A8767F9" w14:textId="705C9B8C" w:rsidR="00451426" w:rsidRPr="00B07F14" w:rsidRDefault="00451426" w:rsidP="00451426">
            <w:pPr>
              <w:pStyle w:val="divdocumentulli"/>
              <w:numPr>
                <w:ilvl w:val="0"/>
                <w:numId w:val="4"/>
              </w:numPr>
              <w:pBdr>
                <w:left w:val="none" w:sz="0" w:space="0" w:color="auto"/>
              </w:pBdr>
              <w:spacing w:before="200" w:line="280" w:lineRule="atLeast"/>
              <w:ind w:right="500"/>
              <w:rPr>
                <w:rStyle w:val="documentdocumentrightcell"/>
                <w:rFonts w:ascii="Saira" w:eastAsia="Saira" w:hAnsi="Saira" w:cs="Saira"/>
                <w:color w:val="FFFFFF"/>
                <w:shd w:val="clear" w:color="auto" w:fill="auto"/>
              </w:rPr>
            </w:pPr>
            <w:r w:rsidRPr="00B07F14">
              <w:rPr>
                <w:rStyle w:val="documentdocumentrightcell"/>
                <w:rFonts w:ascii="Saira" w:eastAsia="Saira" w:hAnsi="Saira" w:cs="Saira"/>
                <w:color w:val="FFFFFF"/>
                <w:shd w:val="clear" w:color="auto" w:fill="auto"/>
              </w:rPr>
              <w:t>JavaScript, SQL, BASH, Gulp</w:t>
            </w:r>
          </w:p>
          <w:p w14:paraId="2BC84D0F" w14:textId="5829A29D" w:rsidR="00451426" w:rsidRPr="00B07F14" w:rsidRDefault="00451426" w:rsidP="00451426">
            <w:pPr>
              <w:pStyle w:val="divdocumentulli"/>
              <w:numPr>
                <w:ilvl w:val="0"/>
                <w:numId w:val="4"/>
              </w:numPr>
              <w:pBdr>
                <w:left w:val="none" w:sz="0" w:space="0" w:color="auto"/>
              </w:pBdr>
              <w:spacing w:before="200" w:line="280" w:lineRule="atLeast"/>
              <w:ind w:right="500"/>
              <w:rPr>
                <w:rStyle w:val="documentdocumentrightcell"/>
                <w:rFonts w:ascii="Saira" w:eastAsia="Saira" w:hAnsi="Saira" w:cs="Saira"/>
                <w:color w:val="FFFFFF"/>
                <w:shd w:val="clear" w:color="auto" w:fill="auto"/>
              </w:rPr>
            </w:pPr>
            <w:r w:rsidRPr="00B07F14">
              <w:rPr>
                <w:rStyle w:val="documentdocumentrightcell"/>
                <w:rFonts w:ascii="Saira" w:eastAsia="Saira" w:hAnsi="Saira" w:cs="Saira"/>
                <w:color w:val="FFFFFF"/>
                <w:shd w:val="clear" w:color="auto" w:fill="auto"/>
              </w:rPr>
              <w:t>Bootstrap, Laravel, Vue.js</w:t>
            </w:r>
          </w:p>
          <w:p w14:paraId="27A61E7A" w14:textId="2903082A" w:rsidR="00451426" w:rsidRDefault="00451426" w:rsidP="00AB58C9">
            <w:pPr>
              <w:pStyle w:val="divdocumentulli"/>
              <w:numPr>
                <w:ilvl w:val="0"/>
                <w:numId w:val="4"/>
              </w:numPr>
              <w:pBdr>
                <w:left w:val="none" w:sz="0" w:space="0" w:color="auto"/>
              </w:pBdr>
              <w:spacing w:before="200" w:line="280" w:lineRule="atLeast"/>
              <w:ind w:right="500"/>
              <w:rPr>
                <w:rStyle w:val="documentdocumentrightcell"/>
                <w:rFonts w:ascii="Saira" w:eastAsia="Saira" w:hAnsi="Saira" w:cs="Saira"/>
                <w:color w:val="FFFFFF"/>
                <w:shd w:val="clear" w:color="auto" w:fill="auto"/>
              </w:rPr>
            </w:pPr>
            <w:proofErr w:type="spellStart"/>
            <w:r w:rsidRPr="00B07F14">
              <w:rPr>
                <w:rStyle w:val="documentdocumentrightcell"/>
                <w:rFonts w:ascii="Saira" w:eastAsia="Saira" w:hAnsi="Saira" w:cs="Saira"/>
                <w:color w:val="FFFFFF"/>
                <w:shd w:val="clear" w:color="auto" w:fill="auto"/>
              </w:rPr>
              <w:t>Wordpress</w:t>
            </w:r>
            <w:proofErr w:type="spellEnd"/>
            <w:r w:rsidRPr="00B07F14">
              <w:rPr>
                <w:rStyle w:val="documentdocumentrightcell"/>
                <w:rFonts w:ascii="Saira" w:eastAsia="Saira" w:hAnsi="Saira" w:cs="Saira"/>
                <w:color w:val="FFFFFF"/>
                <w:shd w:val="clear" w:color="auto" w:fill="auto"/>
              </w:rPr>
              <w:t>, APIs, NPM</w:t>
            </w:r>
          </w:p>
          <w:p w14:paraId="745CEC0D" w14:textId="5F0D67D1" w:rsidR="00B07F14" w:rsidRDefault="00B07F14" w:rsidP="00AB58C9">
            <w:pPr>
              <w:pStyle w:val="divdocumentulli"/>
              <w:numPr>
                <w:ilvl w:val="0"/>
                <w:numId w:val="4"/>
              </w:numPr>
              <w:pBdr>
                <w:left w:val="none" w:sz="0" w:space="0" w:color="auto"/>
              </w:pBdr>
              <w:spacing w:before="200" w:line="280" w:lineRule="atLeast"/>
              <w:ind w:right="500"/>
              <w:rPr>
                <w:rStyle w:val="documentdocumentrightcell"/>
                <w:rFonts w:ascii="Saira" w:eastAsia="Saira" w:hAnsi="Saira" w:cs="Saira"/>
                <w:color w:val="FFFFFF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hd w:val="clear" w:color="auto" w:fill="auto"/>
              </w:rPr>
              <w:t>Python</w:t>
            </w:r>
          </w:p>
          <w:p w14:paraId="6272E453" w14:textId="77777777" w:rsidR="00B07F14" w:rsidRPr="00B07F14" w:rsidRDefault="00B07F14" w:rsidP="00B07F14">
            <w:pPr>
              <w:pStyle w:val="divdocumentulli"/>
              <w:pBdr>
                <w:left w:val="none" w:sz="0" w:space="0" w:color="auto"/>
              </w:pBdr>
              <w:spacing w:before="200" w:line="280" w:lineRule="atLeast"/>
              <w:ind w:left="1100" w:right="500"/>
              <w:rPr>
                <w:rStyle w:val="documentdocumentrightcell"/>
                <w:rFonts w:ascii="Saira" w:eastAsia="Saira" w:hAnsi="Saira" w:cs="Saira"/>
                <w:color w:val="FFFFFF"/>
                <w:shd w:val="clear" w:color="auto" w:fill="auto"/>
              </w:rPr>
            </w:pPr>
          </w:p>
          <w:p w14:paraId="193DC5D9" w14:textId="7424C881" w:rsidR="00F45865" w:rsidRPr="00B07F14" w:rsidRDefault="00EC4580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740" w:right="500" w:hanging="232"/>
              <w:rPr>
                <w:rStyle w:val="documentdocumentrightcell"/>
                <w:rFonts w:ascii="Saira" w:eastAsia="Saira" w:hAnsi="Saira" w:cs="Saira"/>
                <w:color w:val="FFFFFF"/>
                <w:shd w:val="clear" w:color="auto" w:fill="auto"/>
              </w:rPr>
            </w:pPr>
            <w:r w:rsidRPr="00B07F14">
              <w:rPr>
                <w:rStyle w:val="documentdocumentrightcell"/>
                <w:rFonts w:ascii="Saira" w:eastAsia="Saira" w:hAnsi="Saira" w:cs="Saira"/>
                <w:color w:val="FFFFFF"/>
                <w:shd w:val="clear" w:color="auto" w:fill="auto"/>
              </w:rPr>
              <w:t>Technical knowledge of the Internet, Internet technologies, and technological/industry trends.</w:t>
            </w:r>
          </w:p>
          <w:p w14:paraId="422CE5B0" w14:textId="6B360ED1" w:rsidR="004E297F" w:rsidRPr="00B07F14" w:rsidRDefault="004E297F" w:rsidP="004E297F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740" w:right="500" w:hanging="232"/>
              <w:rPr>
                <w:rStyle w:val="documentdocumentrightcell"/>
                <w:rFonts w:ascii="Saira" w:eastAsia="Saira" w:hAnsi="Saira" w:cs="Saira"/>
                <w:color w:val="FFFFFF"/>
                <w:shd w:val="clear" w:color="auto" w:fill="auto"/>
              </w:rPr>
            </w:pPr>
            <w:r w:rsidRPr="00B07F14">
              <w:rPr>
                <w:rStyle w:val="documentdocumentrightcell"/>
                <w:rFonts w:ascii="Saira" w:eastAsia="Saira" w:hAnsi="Saira" w:cs="Saira"/>
                <w:color w:val="FFFFFF"/>
                <w:shd w:val="clear" w:color="auto" w:fill="auto"/>
              </w:rPr>
              <w:t>Strong mathematical skills.</w:t>
            </w:r>
          </w:p>
          <w:p w14:paraId="080117B1" w14:textId="77777777" w:rsidR="00C14E49" w:rsidRPr="00B07F14" w:rsidRDefault="00C14E49" w:rsidP="00C14E49">
            <w:pPr>
              <w:pStyle w:val="divdocumentulli"/>
              <w:spacing w:line="280" w:lineRule="atLeast"/>
              <w:ind w:left="740" w:right="500"/>
              <w:rPr>
                <w:rStyle w:val="documentdocumentrightcell"/>
                <w:rFonts w:ascii="Saira" w:eastAsia="Saira" w:hAnsi="Saira" w:cs="Saira"/>
                <w:color w:val="FFFFFF"/>
                <w:shd w:val="clear" w:color="auto" w:fill="auto"/>
              </w:rPr>
            </w:pPr>
          </w:p>
          <w:p w14:paraId="71DBC64F" w14:textId="2CF69620" w:rsidR="00F45865" w:rsidRPr="00B07F14" w:rsidRDefault="00EC4580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740" w:right="500" w:hanging="232"/>
              <w:rPr>
                <w:rStyle w:val="documentdocumentrightcell"/>
                <w:rFonts w:ascii="Saira" w:eastAsia="Saira" w:hAnsi="Saira" w:cs="Saira"/>
                <w:color w:val="FFFFFF"/>
                <w:shd w:val="clear" w:color="auto" w:fill="auto"/>
              </w:rPr>
            </w:pPr>
            <w:r w:rsidRPr="00B07F14">
              <w:rPr>
                <w:rStyle w:val="documentdocumentrightcell"/>
                <w:rFonts w:ascii="Saira" w:eastAsia="Saira" w:hAnsi="Saira" w:cs="Saira"/>
                <w:color w:val="FFFFFF"/>
                <w:shd w:val="clear" w:color="auto" w:fill="auto"/>
              </w:rPr>
              <w:t>Maintain a high degree of accuracy and attention to detail.</w:t>
            </w:r>
          </w:p>
          <w:p w14:paraId="0AEA25A4" w14:textId="77777777" w:rsidR="00C14E49" w:rsidRPr="00B07F14" w:rsidRDefault="00C14E49" w:rsidP="00C14E49">
            <w:pPr>
              <w:pStyle w:val="divdocumentulli"/>
              <w:spacing w:line="280" w:lineRule="atLeast"/>
              <w:ind w:right="500"/>
              <w:rPr>
                <w:rStyle w:val="documentdocumentrightcell"/>
                <w:rFonts w:ascii="Saira" w:eastAsia="Saira" w:hAnsi="Saira" w:cs="Saira"/>
                <w:color w:val="FFFFFF"/>
                <w:shd w:val="clear" w:color="auto" w:fill="auto"/>
              </w:rPr>
            </w:pPr>
          </w:p>
          <w:p w14:paraId="63154408" w14:textId="77777777" w:rsidR="000D42BD" w:rsidRDefault="00EC4580" w:rsidP="000D42BD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740" w:right="500" w:hanging="232"/>
              <w:rPr>
                <w:rStyle w:val="documentdocumentrightcell"/>
                <w:rFonts w:ascii="Saira" w:eastAsia="Saira" w:hAnsi="Saira" w:cs="Saira"/>
                <w:color w:val="FFFFFF"/>
                <w:shd w:val="clear" w:color="auto" w:fill="auto"/>
              </w:rPr>
            </w:pPr>
            <w:r w:rsidRPr="00B07F14">
              <w:rPr>
                <w:rStyle w:val="documentdocumentrightcell"/>
                <w:rFonts w:ascii="Saira" w:eastAsia="Saira" w:hAnsi="Saira" w:cs="Saira"/>
                <w:color w:val="FFFFFF"/>
                <w:shd w:val="clear" w:color="auto" w:fill="auto"/>
              </w:rPr>
              <w:t>Ability to effectively compile information, analyze data and make sound judgments</w:t>
            </w:r>
            <w:r w:rsidR="00C14E49" w:rsidRPr="00B07F14">
              <w:rPr>
                <w:rStyle w:val="documentdocumentrightcell"/>
                <w:rFonts w:ascii="Saira" w:eastAsia="Saira" w:hAnsi="Saira" w:cs="Saira"/>
                <w:color w:val="FFFFFF"/>
                <w:shd w:val="clear" w:color="auto" w:fill="auto"/>
              </w:rPr>
              <w:t>.</w:t>
            </w:r>
          </w:p>
          <w:p w14:paraId="41DFD61A" w14:textId="77777777" w:rsidR="000D42BD" w:rsidRDefault="000D42BD" w:rsidP="000D42BD">
            <w:pPr>
              <w:pStyle w:val="ListParagraph"/>
              <w:rPr>
                <w:rStyle w:val="documentdocumentrightcell"/>
                <w:rFonts w:ascii="Saira" w:eastAsia="Saira" w:hAnsi="Saira" w:cs="Saira"/>
                <w:color w:val="FFFFFF"/>
                <w:shd w:val="clear" w:color="auto" w:fill="auto"/>
              </w:rPr>
            </w:pPr>
          </w:p>
          <w:p w14:paraId="55190BC8" w14:textId="0A57BDB3" w:rsidR="00451426" w:rsidRPr="000D42BD" w:rsidRDefault="00EC4580" w:rsidP="000D42BD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740" w:right="500" w:hanging="232"/>
              <w:rPr>
                <w:rStyle w:val="documentdocumentrightcell"/>
                <w:rFonts w:ascii="Saira" w:eastAsia="Saira" w:hAnsi="Saira" w:cs="Saira"/>
                <w:color w:val="FFFFFF"/>
                <w:shd w:val="clear" w:color="auto" w:fill="auto"/>
              </w:rPr>
            </w:pPr>
            <w:r w:rsidRPr="000D42BD">
              <w:rPr>
                <w:rStyle w:val="documentdocumentrightcell"/>
                <w:rFonts w:ascii="Saira" w:eastAsia="Saira" w:hAnsi="Saira" w:cs="Saira"/>
                <w:color w:val="FFFFFF"/>
                <w:shd w:val="clear" w:color="auto" w:fill="auto"/>
              </w:rPr>
              <w:t>Strong organizational skills. Self-motivated, work well with minimal or no direct supervision.</w:t>
            </w:r>
            <w:r w:rsidR="00982EE0" w:rsidRPr="000D42BD">
              <w:rPr>
                <w:rStyle w:val="documentdocumentrightcell"/>
                <w:rFonts w:ascii="Saira" w:eastAsia="Saira" w:hAnsi="Saira" w:cs="Saira"/>
                <w:color w:val="FFFFFF"/>
                <w:shd w:val="clear" w:color="auto" w:fill="auto"/>
              </w:rPr>
              <w:t xml:space="preserve"> </w:t>
            </w:r>
            <w:r w:rsidR="00451426" w:rsidRPr="000D42BD">
              <w:rPr>
                <w:rStyle w:val="documentdocumentrightcell"/>
                <w:rFonts w:ascii="Saira" w:eastAsia="Saira" w:hAnsi="Saira" w:cs="Saira"/>
                <w:color w:val="FFFFFF"/>
                <w:shd w:val="clear" w:color="auto" w:fill="auto"/>
              </w:rPr>
              <w:t>Natural ability to work on own initiative or as part of team</w:t>
            </w:r>
            <w:r w:rsidR="00C14E49" w:rsidRPr="000D42BD">
              <w:rPr>
                <w:rStyle w:val="documentdocumentrightcell"/>
                <w:rFonts w:ascii="Saira" w:eastAsia="Saira" w:hAnsi="Saira" w:cs="Saira"/>
                <w:color w:val="FFFFFF"/>
                <w:shd w:val="clear" w:color="auto" w:fill="auto"/>
              </w:rPr>
              <w:t>.</w:t>
            </w:r>
          </w:p>
          <w:p w14:paraId="1BE48D27" w14:textId="77777777" w:rsidR="00C14E49" w:rsidRPr="00B07F14" w:rsidRDefault="00C14E49" w:rsidP="00C14E49">
            <w:pPr>
              <w:pStyle w:val="divdocumentulli"/>
              <w:spacing w:line="280" w:lineRule="atLeast"/>
              <w:ind w:right="500"/>
              <w:rPr>
                <w:rStyle w:val="documentdocumentrightcell"/>
                <w:rFonts w:ascii="Saira" w:eastAsia="Saira" w:hAnsi="Saira" w:cs="Saira"/>
                <w:color w:val="FFFFFF"/>
                <w:shd w:val="clear" w:color="auto" w:fill="auto"/>
              </w:rPr>
            </w:pPr>
          </w:p>
          <w:p w14:paraId="60F419C6" w14:textId="2EC678F4" w:rsidR="00F45865" w:rsidRPr="00B07F14" w:rsidRDefault="00EC4580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740" w:right="500" w:hanging="232"/>
              <w:rPr>
                <w:rStyle w:val="documentdocumentrightcell"/>
                <w:rFonts w:ascii="Saira" w:eastAsia="Saira" w:hAnsi="Saira" w:cs="Saira"/>
                <w:color w:val="FFFFFF"/>
                <w:shd w:val="clear" w:color="auto" w:fill="auto"/>
              </w:rPr>
            </w:pPr>
            <w:r w:rsidRPr="00B07F14">
              <w:rPr>
                <w:rStyle w:val="documentdocumentrightcell"/>
                <w:rFonts w:ascii="Saira" w:eastAsia="Saira" w:hAnsi="Saira" w:cs="Saira"/>
                <w:color w:val="FFFFFF"/>
                <w:shd w:val="clear" w:color="auto" w:fill="auto"/>
              </w:rPr>
              <w:t>Demonstrated ability to identify problems and situations, take appropriate action, implement solutions or escalate as required.</w:t>
            </w:r>
          </w:p>
          <w:p w14:paraId="0F1AF106" w14:textId="77777777" w:rsidR="00C14E49" w:rsidRPr="00B07F14" w:rsidRDefault="00C14E49" w:rsidP="00C14E49">
            <w:pPr>
              <w:pStyle w:val="divdocumentulli"/>
              <w:spacing w:line="280" w:lineRule="atLeast"/>
              <w:ind w:right="500"/>
              <w:rPr>
                <w:rStyle w:val="documentdocumentrightcell"/>
                <w:rFonts w:ascii="Saira" w:eastAsia="Saira" w:hAnsi="Saira" w:cs="Saira"/>
                <w:color w:val="FFFFFF"/>
                <w:shd w:val="clear" w:color="auto" w:fill="auto"/>
              </w:rPr>
            </w:pPr>
          </w:p>
          <w:p w14:paraId="0A8DDC49" w14:textId="7BB1DF77" w:rsidR="00F45865" w:rsidRPr="00451426" w:rsidRDefault="00F45865" w:rsidP="00451426">
            <w:pPr>
              <w:pStyle w:val="divdocumentulli"/>
              <w:spacing w:line="280" w:lineRule="atLeast"/>
              <w:ind w:right="500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</w:p>
        </w:tc>
      </w:tr>
    </w:tbl>
    <w:p w14:paraId="2066BD2E" w14:textId="77777777" w:rsidR="00F45865" w:rsidRDefault="00EC4580">
      <w:pPr>
        <w:spacing w:line="20" w:lineRule="auto"/>
        <w:rPr>
          <w:rFonts w:ascii="Saira" w:eastAsia="Saira" w:hAnsi="Saira" w:cs="Saira"/>
          <w:color w:val="46464E"/>
          <w:sz w:val="20"/>
          <w:szCs w:val="20"/>
        </w:rPr>
      </w:pPr>
      <w:r>
        <w:rPr>
          <w:color w:val="FFFFFF"/>
          <w:sz w:val="2"/>
        </w:rPr>
        <w:t>.</w:t>
      </w:r>
    </w:p>
    <w:sectPr w:rsidR="00F45865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ira">
    <w:altName w:val="Calibri"/>
    <w:charset w:val="00"/>
    <w:family w:val="auto"/>
    <w:pitch w:val="default"/>
    <w:sig w:usb0="00000000" w:usb1="00000000" w:usb2="00000000" w:usb3="00000000" w:csb0="00000001" w:csb1="00000000"/>
    <w:embedRegular r:id="rId1" w:fontKey="{156C43FB-179C-4782-B10F-C2B5A96CCAB8}"/>
    <w:embedBold r:id="rId2" w:fontKey="{31306A12-C16F-4122-8454-C767A335271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56315D27-B5F0-4874-A1F4-9C0DCFE03F3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CA2D2713-9210-4823-AD4F-9BCC37414E3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81134C24-FAC1-473C-91E4-B314C2246C4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E8548C6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52C4BC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0BE2DC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586DFF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0A0A65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8129A4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CE2319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6045CD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544ECB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8F1CC30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4B8EC1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1E8453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892204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0545F8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086050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7406CA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DB224F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A4009D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9BCEADD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8287CC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874527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48ECF5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DDC208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7527E8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C82301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E2232C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C4AFE3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692321B"/>
    <w:multiLevelType w:val="hybridMultilevel"/>
    <w:tmpl w:val="AB542C96"/>
    <w:lvl w:ilvl="0" w:tplc="54106972">
      <w:numFmt w:val="bullet"/>
      <w:lvlText w:val="-"/>
      <w:lvlJc w:val="left"/>
      <w:pPr>
        <w:ind w:left="1100" w:hanging="360"/>
      </w:pPr>
      <w:rPr>
        <w:rFonts w:ascii="Saira" w:eastAsia="Saira" w:hAnsi="Saira" w:cs="Saira" w:hint="default"/>
      </w:rPr>
    </w:lvl>
    <w:lvl w:ilvl="1" w:tplc="10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4" w15:restartNumberingAfterBreak="0">
    <w:nsid w:val="1F676570"/>
    <w:multiLevelType w:val="hybridMultilevel"/>
    <w:tmpl w:val="918ABFEC"/>
    <w:lvl w:ilvl="0" w:tplc="03064A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3505CE9"/>
    <w:multiLevelType w:val="hybridMultilevel"/>
    <w:tmpl w:val="FB269AA2"/>
    <w:lvl w:ilvl="0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63E636D0"/>
    <w:multiLevelType w:val="hybridMultilevel"/>
    <w:tmpl w:val="F9D041CA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8551941"/>
    <w:multiLevelType w:val="hybridMultilevel"/>
    <w:tmpl w:val="2F9E2954"/>
    <w:lvl w:ilvl="0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789C4C66"/>
    <w:multiLevelType w:val="hybridMultilevel"/>
    <w:tmpl w:val="33582FEE"/>
    <w:lvl w:ilvl="0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4"/>
  </w:num>
  <w:num w:numId="7">
    <w:abstractNumId w:val="6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5865"/>
    <w:rsid w:val="00006DA7"/>
    <w:rsid w:val="000D42BD"/>
    <w:rsid w:val="00115610"/>
    <w:rsid w:val="00115C09"/>
    <w:rsid w:val="00116517"/>
    <w:rsid w:val="00222BC1"/>
    <w:rsid w:val="002F4155"/>
    <w:rsid w:val="003611EA"/>
    <w:rsid w:val="0039059B"/>
    <w:rsid w:val="003B387B"/>
    <w:rsid w:val="00451426"/>
    <w:rsid w:val="004668A9"/>
    <w:rsid w:val="004E297F"/>
    <w:rsid w:val="00613F37"/>
    <w:rsid w:val="00655221"/>
    <w:rsid w:val="0070692B"/>
    <w:rsid w:val="00760EC2"/>
    <w:rsid w:val="00765C06"/>
    <w:rsid w:val="007A20F4"/>
    <w:rsid w:val="007D7BF3"/>
    <w:rsid w:val="00822EFC"/>
    <w:rsid w:val="008A6452"/>
    <w:rsid w:val="00982EE0"/>
    <w:rsid w:val="009B031F"/>
    <w:rsid w:val="00A41E2E"/>
    <w:rsid w:val="00AB58C9"/>
    <w:rsid w:val="00B07F14"/>
    <w:rsid w:val="00B50AFC"/>
    <w:rsid w:val="00B86936"/>
    <w:rsid w:val="00BC2FDF"/>
    <w:rsid w:val="00C14E49"/>
    <w:rsid w:val="00C43EFB"/>
    <w:rsid w:val="00C56DBB"/>
    <w:rsid w:val="00C619FF"/>
    <w:rsid w:val="00CC6528"/>
    <w:rsid w:val="00DD0934"/>
    <w:rsid w:val="00E04442"/>
    <w:rsid w:val="00E54B95"/>
    <w:rsid w:val="00EC4580"/>
    <w:rsid w:val="00ED4E19"/>
    <w:rsid w:val="00F45865"/>
    <w:rsid w:val="00F6568F"/>
    <w:rsid w:val="00F97C29"/>
    <w:rsid w:val="00FC4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C22B3"/>
  <w15:docId w15:val="{0382C2E1-B0DA-4D74-8DCB-F28B04585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fontsize">
    <w:name w:val="document_fontsize"/>
    <w:basedOn w:val="Normal"/>
    <w:rPr>
      <w:sz w:val="20"/>
      <w:szCs w:val="20"/>
    </w:rPr>
  </w:style>
  <w:style w:type="character" w:customStyle="1" w:styleId="documentleftcell">
    <w:name w:val="documentleftcell"/>
    <w:basedOn w:val="DefaultParagraphFont"/>
  </w:style>
  <w:style w:type="character" w:customStyle="1" w:styleId="divdocumentleft-box">
    <w:name w:val="div_document_left-box"/>
    <w:basedOn w:val="DefaultParagraphFont"/>
  </w:style>
  <w:style w:type="paragraph" w:customStyle="1" w:styleId="documentleft-boxsectionnth-child1">
    <w:name w:val="document_left-box_section_nth-child(1)"/>
    <w:basedOn w:val="Normal"/>
  </w:style>
  <w:style w:type="paragraph" w:customStyle="1" w:styleId="documentleft-boxparagraph">
    <w:name w:val="document_left-box_paragraph"/>
    <w:basedOn w:val="Normal"/>
  </w:style>
  <w:style w:type="paragraph" w:customStyle="1" w:styleId="documentname">
    <w:name w:val="document_name"/>
    <w:basedOn w:val="Normal"/>
    <w:pPr>
      <w:pBdr>
        <w:bottom w:val="none" w:sz="0" w:space="10" w:color="auto"/>
      </w:pBdr>
      <w:spacing w:line="680" w:lineRule="atLeast"/>
    </w:pPr>
    <w:rPr>
      <w:b/>
      <w:bCs/>
      <w:caps/>
      <w:color w:val="0187DE"/>
      <w:spacing w:val="18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ocumentemptyborderdiv">
    <w:name w:val="document_emptyborderdiv"/>
    <w:basedOn w:val="Normal"/>
    <w:pPr>
      <w:pBdr>
        <w:top w:val="single" w:sz="8" w:space="0" w:color="2C5A77"/>
      </w:pBdr>
      <w:spacing w:line="20" w:lineRule="atLeast"/>
    </w:pPr>
    <w:rPr>
      <w:sz w:val="2"/>
      <w:szCs w:val="2"/>
    </w:rPr>
  </w:style>
  <w:style w:type="paragraph" w:customStyle="1" w:styleId="documentleft-boxsection">
    <w:name w:val="document_left-box_section"/>
    <w:basedOn w:val="Normal"/>
  </w:style>
  <w:style w:type="paragraph" w:customStyle="1" w:styleId="documentheading">
    <w:name w:val="document_heading"/>
    <w:basedOn w:val="Normal"/>
    <w:pPr>
      <w:spacing w:line="340" w:lineRule="atLeast"/>
    </w:pPr>
    <w:rPr>
      <w:sz w:val="28"/>
      <w:szCs w:val="28"/>
    </w:rPr>
  </w:style>
  <w:style w:type="paragraph" w:customStyle="1" w:styleId="documentsectiontitle">
    <w:name w:val="document_sectiontitle"/>
    <w:basedOn w:val="Normal"/>
    <w:pPr>
      <w:pBdr>
        <w:bottom w:val="single" w:sz="8" w:space="0" w:color="2C5A77"/>
      </w:pBdr>
    </w:pPr>
    <w:rPr>
      <w:b/>
      <w:bCs/>
      <w:caps/>
      <w:color w:val="0187DE"/>
      <w:spacing w:val="10"/>
    </w:rPr>
  </w:style>
  <w:style w:type="paragraph" w:customStyle="1" w:styleId="documentleft-boxsinglecolumn">
    <w:name w:val="document_left-box_singlecolumn"/>
    <w:basedOn w:val="Normal"/>
  </w:style>
  <w:style w:type="paragraph" w:customStyle="1" w:styleId="p">
    <w:name w:val="p"/>
    <w:basedOn w:val="Normal"/>
  </w:style>
  <w:style w:type="paragraph" w:customStyle="1" w:styleId="documentleft-boxpaddedline">
    <w:name w:val="document_left-box_paddedline"/>
    <w:basedOn w:val="Normal"/>
    <w:rPr>
      <w:color w:val="000000"/>
    </w:rPr>
  </w:style>
  <w:style w:type="character" w:customStyle="1" w:styleId="documenttxtBold">
    <w:name w:val="document_txtBold"/>
    <w:basedOn w:val="DefaultParagraphFont"/>
    <w:rPr>
      <w:b/>
      <w:bCs/>
    </w:rPr>
  </w:style>
  <w:style w:type="character" w:customStyle="1" w:styleId="documentjobdates">
    <w:name w:val="document_jobdates"/>
    <w:basedOn w:val="DefaultParagraphFont"/>
    <w:rPr>
      <w:b/>
      <w:bCs/>
      <w:sz w:val="20"/>
      <w:szCs w:val="20"/>
    </w:rPr>
  </w:style>
  <w:style w:type="character" w:customStyle="1" w:styleId="documentcompanyname">
    <w:name w:val="document_companyname"/>
    <w:basedOn w:val="DefaultParagraphFont"/>
    <w:rPr>
      <w:b/>
      <w:bCs/>
    </w:rPr>
  </w:style>
  <w:style w:type="character" w:customStyle="1" w:styleId="documentjobcity">
    <w:name w:val="document_jobcity"/>
    <w:basedOn w:val="DefaultParagraphFont"/>
    <w:rPr>
      <w:b w:val="0"/>
      <w:bCs w:val="0"/>
    </w:rPr>
  </w:style>
  <w:style w:type="paragraph" w:customStyle="1" w:styleId="divdocumentulli">
    <w:name w:val="div_document_ul_li"/>
    <w:basedOn w:val="Normal"/>
    <w:pPr>
      <w:pBdr>
        <w:left w:val="none" w:sz="0" w:space="2" w:color="auto"/>
      </w:pBdr>
    </w:pPr>
  </w:style>
  <w:style w:type="character" w:customStyle="1" w:styleId="documenteducationjobcity">
    <w:name w:val="document_education_jobcity"/>
    <w:basedOn w:val="DefaultParagraphFont"/>
    <w:rPr>
      <w:b w:val="0"/>
      <w:bCs w:val="0"/>
    </w:rPr>
  </w:style>
  <w:style w:type="character" w:customStyle="1" w:styleId="educationjoblocation">
    <w:name w:val="education_joblocation"/>
    <w:basedOn w:val="DefaultParagraphFont"/>
    <w:rPr>
      <w:b w:val="0"/>
      <w:bCs w:val="0"/>
    </w:rPr>
  </w:style>
  <w:style w:type="paragraph" w:customStyle="1" w:styleId="divdocumentleft-boxParagraph">
    <w:name w:val="div_document_left-box Paragraph"/>
    <w:basedOn w:val="Normal"/>
    <w:pPr>
      <w:pBdr>
        <w:left w:val="none" w:sz="0" w:space="8" w:color="auto"/>
        <w:right w:val="none" w:sz="0" w:space="6" w:color="auto"/>
      </w:pBdr>
    </w:pPr>
  </w:style>
  <w:style w:type="table" w:customStyle="1" w:styleId="divdocumentleft-table">
    <w:name w:val="div_document_left-table"/>
    <w:basedOn w:val="TableNormal"/>
    <w:tblPr/>
  </w:style>
  <w:style w:type="character" w:customStyle="1" w:styleId="documentdocumentrightcell">
    <w:name w:val="document_documentrightcell"/>
    <w:basedOn w:val="DefaultParagraphFont"/>
    <w:rPr>
      <w:shd w:val="clear" w:color="auto" w:fill="0187DE"/>
    </w:rPr>
  </w:style>
  <w:style w:type="paragraph" w:customStyle="1" w:styleId="divdocumentright-box">
    <w:name w:val="div_document_right-box"/>
    <w:basedOn w:val="Normal"/>
    <w:pPr>
      <w:pBdr>
        <w:left w:val="none" w:sz="0" w:space="25" w:color="auto"/>
        <w:right w:val="none" w:sz="0" w:space="25" w:color="auto"/>
      </w:pBdr>
      <w:shd w:val="clear" w:color="auto" w:fill="0187DE"/>
    </w:pPr>
    <w:rPr>
      <w:color w:val="FFFFFF"/>
      <w:shd w:val="clear" w:color="auto" w:fill="0187DE"/>
    </w:rPr>
  </w:style>
  <w:style w:type="paragraph" w:customStyle="1" w:styleId="documentright-boxsectionnth-child1">
    <w:name w:val="document_right-box_section_nth-child(1)"/>
    <w:basedOn w:val="Normal"/>
  </w:style>
  <w:style w:type="paragraph" w:customStyle="1" w:styleId="documentright-boxsectionnth-child1paragraph">
    <w:name w:val="document_right-box_section_nth-child(1)_paragraph"/>
    <w:basedOn w:val="Normal"/>
  </w:style>
  <w:style w:type="paragraph" w:customStyle="1" w:styleId="div">
    <w:name w:val="div"/>
    <w:basedOn w:val="Normal"/>
  </w:style>
  <w:style w:type="paragraph" w:customStyle="1" w:styleId="documentparentContainerright-boxsinglecolumn">
    <w:name w:val="document_parentContainer_right-box_singlecolumn"/>
    <w:basedOn w:val="Normal"/>
  </w:style>
  <w:style w:type="paragraph" w:customStyle="1" w:styleId="documentpb5">
    <w:name w:val="document_pb5"/>
    <w:basedOn w:val="Normal"/>
  </w:style>
  <w:style w:type="paragraph" w:customStyle="1" w:styleId="documentalnkemptysection">
    <w:name w:val="document_alnkemptysection"/>
    <w:basedOn w:val="Normal"/>
    <w:pPr>
      <w:pBdr>
        <w:bottom w:val="single" w:sz="8" w:space="0" w:color="FFFFFF"/>
      </w:pBdr>
    </w:pPr>
    <w:rPr>
      <w:sz w:val="20"/>
      <w:szCs w:val="20"/>
    </w:rPr>
  </w:style>
  <w:style w:type="paragraph" w:customStyle="1" w:styleId="documentright-boxalnkpaddingsection">
    <w:name w:val="document_right-box_alnkpaddingsection"/>
    <w:basedOn w:val="Normal"/>
    <w:pPr>
      <w:spacing w:line="500" w:lineRule="atLeast"/>
    </w:pPr>
  </w:style>
  <w:style w:type="paragraph" w:customStyle="1" w:styleId="documentright-boxsectionnth-last-of-type1">
    <w:name w:val="document_right-box_section_nth-last-of-type(1)"/>
    <w:basedOn w:val="Normal"/>
  </w:style>
  <w:style w:type="paragraph" w:customStyle="1" w:styleId="documentright-boxheading">
    <w:name w:val="document_right-box_heading"/>
    <w:basedOn w:val="Normal"/>
  </w:style>
  <w:style w:type="paragraph" w:customStyle="1" w:styleId="documentright-boxsectiontitle">
    <w:name w:val="document_right-box_sectiontitle"/>
    <w:basedOn w:val="Normal"/>
    <w:pPr>
      <w:pBdr>
        <w:left w:val="none" w:sz="0" w:space="25" w:color="auto"/>
      </w:pBdr>
    </w:pPr>
    <w:rPr>
      <w:color w:val="FFFFFF"/>
    </w:rPr>
  </w:style>
  <w:style w:type="paragraph" w:customStyle="1" w:styleId="documentright-boxsectionnotadditionallnknotSECTIONCNTCfirstparagraph">
    <w:name w:val="document_right-box_section_not(.additional_lnk)_not(.SECTION_CNTC)_firstparagraph"/>
    <w:basedOn w:val="Normal"/>
  </w:style>
  <w:style w:type="paragraph" w:customStyle="1" w:styleId="documentpaddedline">
    <w:name w:val="document_paddedline"/>
    <w:basedOn w:val="Normal"/>
  </w:style>
  <w:style w:type="table" w:customStyle="1" w:styleId="documentparentContainer">
    <w:name w:val="document_parentContainer"/>
    <w:basedOn w:val="TableNormal"/>
    <w:tblPr/>
  </w:style>
  <w:style w:type="character" w:styleId="Hyperlink">
    <w:name w:val="Hyperlink"/>
    <w:basedOn w:val="DefaultParagraphFont"/>
    <w:uiPriority w:val="99"/>
    <w:unhideWhenUsed/>
    <w:rsid w:val="003B38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387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14E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polindinh/Tweeter" TargetMode="External"/><Relationship Id="rId5" Type="http://schemas.openxmlformats.org/officeDocument/2006/relationships/hyperlink" Target="https://github.com/polindinh/ExpenseBudgetTracker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</Pages>
  <Words>499</Words>
  <Characters>2845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PaulDinh</vt:lpstr>
    </vt:vector>
  </TitlesOfParts>
  <Company/>
  <LinksUpToDate>false</LinksUpToDate>
  <CharactersWithSpaces>3338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PaulDinh</dc:title>
  <cp:lastModifiedBy>Hoang Bao Linh Dinh</cp:lastModifiedBy>
  <cp:revision>43</cp:revision>
  <dcterms:created xsi:type="dcterms:W3CDTF">2020-01-31T03:01:00Z</dcterms:created>
  <dcterms:modified xsi:type="dcterms:W3CDTF">2020-05-19T22:13:00Z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YCYAAB+LCAAAAAAABAAVmUWypEAARA/EArcl7u7s0MbdTz9/gg0EEA1VlZkvG4jGUREjMJ7GOIzARZ7iYZyiKRbCER6D4Zbmtz5dFCGcz06z1Jrx+fQACJvrtL7PyODg/MBLi9vHoDb+lu3Qd4/5fXpEpwgT1zb8+5k7ExtXbKmUuyJ1FdZN0Ql0nduXht6PDrI4b7lvv/6cVJ0ptRRQxPXcqD4a3LUZ/aS6qKzkiidB6PzhtmY717ztU2bsWCE</vt:lpwstr>
  </property>
  <property fmtid="{D5CDD505-2E9C-101B-9397-08002B2CF9AE}" pid="3" name="x1ye=1">
    <vt:lpwstr>WVfjrdKk0D19PIxWtZH88JqnQ41fsJiG4jfwDttYgwJO+kGNMjQrnDFYURTurITLEMgB3LnuoQMolS23lYecGA8GVwIcpMEExbbPdkuO8xjWM2vPJ1ysy+Njkxl1XVPi2zLFvFDFlRheY2Ccgg4o6oYYctEtjfcAhClynLpgLtRLWltSFTP3d0iLx9D6mUPvbcU+d4r5oFOqkLiwkURtuoNu6xs6LQJlMRNc2473nhpm/fQ609Mu29fQZQTkF+B</vt:lpwstr>
  </property>
  <property fmtid="{D5CDD505-2E9C-101B-9397-08002B2CF9AE}" pid="4" name="x1ye=10">
    <vt:lpwstr>V/0PDT3lGKNfBxiumJN/mAF6bHDUTkHUo+d8S8z8i6H+waCf5h2ucxFD+ndtIZvVdSdG0KR4tlu78bktEr+NaUraMS1fhPvQRFtf1nhDsPj9Xgvfngtil6wx1TcvB2P5WeyezaD+SocwE+cIWCvzxKeeK75Wz7WxivFvt9NIhXMhr5e/Y1mZPwcpoAWjh+9uEIbvcyoEJtRwFTQojBZRwy46HqVQxX//C/B7OnAWC/uakHxIVySAJ3PJA/MP0Wl</vt:lpwstr>
  </property>
  <property fmtid="{D5CDD505-2E9C-101B-9397-08002B2CF9AE}" pid="5" name="x1ye=11">
    <vt:lpwstr>pMTnk8Yx/b2094PD6jBTMIyzCknEvNwMnUIMHMVDomRGbS9OHEJLtlIGwbDL4gAbTTE1Qm5chqwP1rplTcoCbBQ3sjyzjVX0aZQDGkPT8WyhW0dzmPD8LPgwiOKrGRSKX04POqLT4jua/4wbOyDb1fsoAitZ8WSbbYTSd3bwOJ0khEZRKu80cDaXya3Kq1oSMG4oj74md7+YV/HUHJkTnU+ywKgLpC3O2fPHvfJ72KvgkbjDW9U3FFBHSG/+rvV</vt:lpwstr>
  </property>
  <property fmtid="{D5CDD505-2E9C-101B-9397-08002B2CF9AE}" pid="6" name="x1ye=12">
    <vt:lpwstr>DWJ8q3ax/LIov8ptx6Ljlx+BBbiVNDiLESWxhlIpMQCi7STAoNZieJe0KBHMW2+oBnpEwpBxgJ/NnQA3HINDBE4mocJLP94xISLFTlbPsW50dXeC3Qy6bRqQI89qYeEr7nB3AmqGnlsXpFLn7yz3mLJnK107CmZ8y6fmAJYNq6mgC/21LCpSyb144XoYnH8f+/Rn2MrMxv0M20ZL2Y9t+SuLe1MX/MZlHZwHjE12PJ2U6tZlaBtKe6vcDsbOJ95</vt:lpwstr>
  </property>
  <property fmtid="{D5CDD505-2E9C-101B-9397-08002B2CF9AE}" pid="7" name="x1ye=13">
    <vt:lpwstr>YfW/vcVg8XzvTpy787u+tTwJZMOlubhZstpZRbCKAbu7tUXHoD94kEzs0osYlWGmCyH+adEhHMOIKXWVU1NkP3yjxDiUGflni+TNew6DjiuWZYUiXzOZTeWOeTcGOsSil4NENNLw/e//KcrJe15q8vQHsMg1Iz2UrmAyNMA1HbLT/JqHQA+UIKR985z+SE3/+ZhCz3PMXuTghpjKfLFCPkHQtgXVthX88gxAGL6GEzUMbrrZz/LffIgzRWGqK2f</vt:lpwstr>
  </property>
  <property fmtid="{D5CDD505-2E9C-101B-9397-08002B2CF9AE}" pid="8" name="x1ye=14">
    <vt:lpwstr>6hsvT+x8Xgmw0IQqU/X0irZ30JIaTocC6EHr9jh2D5ZbIaBpnxmMET2Omu+oLhR2kgRDG7/HBDX4RMuLcrynq5rWpaFJn7tQrCHwE+uNJ0W9IKMpJ2gNrkuOjnf6xgT+mLaVDdAKgq6votAglTNnY23cn5tRrDhYsfO2SvMWoDclvfy7B7zNdqUQURQBSfSrLqu/wb47h+/67w6w/piG7CgP+wCGqG6sKKAOpUugzjHlP6XQ8J5uFtm98Dg9jol</vt:lpwstr>
  </property>
  <property fmtid="{D5CDD505-2E9C-101B-9397-08002B2CF9AE}" pid="9" name="x1ye=15">
    <vt:lpwstr>OGqvNAEVDFwYkVEbXRbbTHT30/QchJDou7PH0giuOujIypI6thDFitYyWs3fXyUprSoeJQojGq59cdEv4dXyTX/muwKqRI+ZrQsuHy3l7GeWegHgJsptDxq129KIpfj8Soh/c2fyydpxqXPhIcgys9pboJ89VYt05detI1y8S23l6eIq0vu5Y+n2StFTCIlHuP7VE7wH+R1e597344xv/KhLMZmsMQCFzDROGj30I3rO8PlkHb2BMc6EtdTSawh</vt:lpwstr>
  </property>
  <property fmtid="{D5CDD505-2E9C-101B-9397-08002B2CF9AE}" pid="10" name="x1ye=16">
    <vt:lpwstr>J6b5bZ4/VjJGXhZBE/wPrgK6z/IxZ/22w0r3A9T2LTok8Q2oUCZ/WH8DnMVa2oR4ZEvCHECWxQVLj/h9c2mAlTP9F8/ks/sxsougZ0upEvt/mcwpK6VwccYJX5Yop83w4z6PRfdjr9lrUPrSQ+zXrrxYtfPC3/ufF1cQ2RAHZuClKlPO/HA/KKz8mncL0MvacCktIJx8lc0/eALiN9c0bJF/CYeS6UKhXTXcsrVSDukp4o/EULt6f+n6JtsC2jD</vt:lpwstr>
  </property>
  <property fmtid="{D5CDD505-2E9C-101B-9397-08002B2CF9AE}" pid="11" name="x1ye=17">
    <vt:lpwstr>hzk5dpXPNb5qg338bcAYiTl+UeZWaCzst8AaCX4N1XBIMfj29AAdS0ku/3O4/sINJhxWKVes48YdRaDgG31BWESKrqTDUs8lGZ4tXcVm1WDJbrRnWvbqyPh2Y4cmofUjn3xexkznECFK5Adl+JOkHtP4JTEQDZQmM4btRNpQABTVoypaBbgHvv8MTaxwk5qDMyExHntgrnJI1l5Qqqz4q6r9RXhaooOW0UK9WH+525LiTh8sf7ZqfWPEhZoOh8B</vt:lpwstr>
  </property>
  <property fmtid="{D5CDD505-2E9C-101B-9397-08002B2CF9AE}" pid="12" name="x1ye=18">
    <vt:lpwstr>4A3C3jmpkS2M2xmx32Y0mfz3ri0GyskENioYkWTTEx9rpDCfQ4TJ5v8aHhcv9anuLiq1x+TwNF64o81QgxlR1hRmkU5OB0K5zYlAdrbnk2xbP67q+dLS+/XTfKIo26LoO30f0HcyEY1e6LxVwJcbwylGijDNG5e7IxFnxVlHoW6IKXW3NUs6AGzq3YwnoZbsMfy7LMJJWcmQ3UnJ7Ve+TtrElzkgDcQnt3Sl6dKkDb21np/MFZFT7odvkhQztMH</vt:lpwstr>
  </property>
  <property fmtid="{D5CDD505-2E9C-101B-9397-08002B2CF9AE}" pid="13" name="x1ye=19">
    <vt:lpwstr>Jdw15w6V4tbrUsfkH7wXsRv/QpvlGjadNukDUg8E2S3d05WEOu0K9DkJ8x8Y7h/cZ4SqLoD3VGPlP37iQZlqNucSr8/yWZcVR1hM+39qEB+6PTB5Pw+/a+J0dIxNajLvidyPjjvPJAvzyke7+noS8mJANSGKzrgbAbL2TWfC5cVKbS/0NVU06lon+plhFCyYC6RNXs37cSyrDGPwAN6Jmwu8ys6+5RfEVXf56ovxYHxljrDjJmywq2GbL8HojU+</vt:lpwstr>
  </property>
  <property fmtid="{D5CDD505-2E9C-101B-9397-08002B2CF9AE}" pid="14" name="x1ye=2">
    <vt:lpwstr>xWuqln8LJVs9/ZKtsLJj5P2+G261qQcvrx2ESDNriOLt1bl5cNW/M5rdcTsXp+mQ7nsDAbz0SQEFR9KVWO4PigAQFdlldJct1v7RX1NyOf3mTqin9xePMe/J2/694IYir5MxFvqqzZ7NK4Cwo7YO7b8e+tlp4/S9zDqwh6e05KUPSU+WhOPqgXAgC41vaMjHYbqdLRYaRaVpDYn0ZlH5eWiyLJuB4ASJBDL0p9HXgPxLybUL5NTLLPx+dhZARqq</vt:lpwstr>
  </property>
  <property fmtid="{D5CDD505-2E9C-101B-9397-08002B2CF9AE}" pid="15" name="x1ye=20">
    <vt:lpwstr>rmXJ4d1f49f0ii7T1WKaErixS6vaC96PF4eE/xYGF/xFtdbrB9jXUJbNiTQ3KQ1/dr3bOL/L97jYgKlkG8sSvOvLt59WyS6Z1F8zognxQnl4mJog2ORetAJo5ujh1Uo3EINOa4zcRp4uHFK/IMtzzkw6zkqOoB7qNVSzirxAEbVU86dSV9EUvCuS/8ijkLkoGdF+nKCVT4YEfRlz+rN9x1HX7Pi0BvXGC+6FVIPcfC2zBS4/Ii9efaZK9YKoFrI</vt:lpwstr>
  </property>
  <property fmtid="{D5CDD505-2E9C-101B-9397-08002B2CF9AE}" pid="16" name="x1ye=21">
    <vt:lpwstr>Yd+gvW8X+QiQIpbrf/9Lo+gtlB6Ghdu7LSnwK17KUVf1+RVmShppe+B/E+tIAaMfSeVv7J6MP+J4+IdSQCRFoaOwXwAazMV8baEN0PORRYRQFgGQUS0TJ5OhV+GP2qNnouC29wkVNkTGXfQbj9IXFryAaPAHw7yyUaE7jTFhImEO0S7/ezt50G6PBkb8M2Fe3MfpTwzRmlB5OfwFfWWPFAY1geiCUoNkfdOSRg48uR5G2dJD76/P6SElqhG6xIx</vt:lpwstr>
  </property>
  <property fmtid="{D5CDD505-2E9C-101B-9397-08002B2CF9AE}" pid="17" name="x1ye=22">
    <vt:lpwstr>Ne0D4Qci75+9F/2V6vsbgWOZahdYMcKlZ/OQFZdY21v71i6s3w7D1cvU9ecVH4m7n8gJhao/8aJRzAoSwEg2pHG+jjUDY/yZUKmPbpyfbr1b962p8/UgrfF0Wzgtv3smyf06aOFefSSY3HgjKLu/1UiXqawq+yTz9i94o3T610f3la/mueiQk3zomQ61WNxSk+i8Mzekys42NZ4KAW8acFOwHCn8fRXjnz8/k8NhtCn821CB3tbomz0ha6FrE/t</vt:lpwstr>
  </property>
  <property fmtid="{D5CDD505-2E9C-101B-9397-08002B2CF9AE}" pid="18" name="x1ye=23">
    <vt:lpwstr>CEf0ZywoMLephB9/BaLP+LMMbbpuH5mq69o2+yCT6BPPNPLaeBHZk/fsT6Hj18wbgDOZBm+h5aLmNypjp1Bcca+tzEzzM6yeHXKBShDPluOADQ/DPBil/RYwb3aQ7JV7ILQb7FvrClO3zYWW4FlvBsbch1CfimNrEJRyAPrz7/PmiwzMrbd0WC5j6fKvMPNwXOHqUur0ah9OP9+DkM1zqD/GswmA8O4NPD9Qi2Z9X981CVAQ7uN7//R7nTOf4yv</vt:lpwstr>
  </property>
  <property fmtid="{D5CDD505-2E9C-101B-9397-08002B2CF9AE}" pid="19" name="x1ye=24">
    <vt:lpwstr>WD5QF6DF5XaTyrSLIRAyDbHBapYKyrIlSlysIgWbGGD+olrzeGVLdKdG5M/5AnEfz+Bh6MMFFfPdEFzZ3kP4ZiYXwH/gVoT1EIa3+G3+szn2X4smqk/xHKP7/Zlt1/m7Q5+5aEA8wr6ZkOkdEHj0owjlMlh/dicHmXngeOM3AdkMypuV/l8ZRO2w27dqy8G6JFPTOclmGgaG1oT7jYzEb6UXsRaPeVvYdX6t9pdv1JWsfHdcnpVuqBunobHbfwv</vt:lpwstr>
  </property>
  <property fmtid="{D5CDD505-2E9C-101B-9397-08002B2CF9AE}" pid="20" name="x1ye=25">
    <vt:lpwstr>4YpKZjpoVNjCuq0ybUpGNpk8fgoPqBqDoySVo1hewAsKAD8fKO1Vp/KsyQbNLe4aG/XmYkJnoljbAdYVroSILvnohrbv+CR0G08lGghzZ19+cvckJL25zhPl93Nei3aBtx873Qy1zPs1bopQl2WoYb/3MMzUqpaKGFnPspQnhN23O71x5LMnumQ/njSsPiV7fYMlyLwH2Sk+h0WMMWqRgUgITHP5tl1ydkjtGnX8HreSPf4D+JuVxYYM8vJBjBH</vt:lpwstr>
  </property>
  <property fmtid="{D5CDD505-2E9C-101B-9397-08002B2CF9AE}" pid="21" name="x1ye=26">
    <vt:lpwstr>9kWmTnUoUKqsh7gTOMSbt2oQz4/ghN0lPTRmZAxMTPapr58oqW9ghUZzLWD8KjrUqskkFejGiK9jTRfYHDrGfzyDWoXPwp/PTHqUi4+73Why+FGCOnnov01YL11OhbipZQmo+4Nf2Mieg3x+Wev2Ehi/Elt3I2ZV6J1XEDdGB9kZEFQVCEdWztezTr+cL0wnMbMRAszmqF3XC7yIwi4nbV9GJ5XkPc7SLQ5bIvKFYE/PXkP36s2SDs8J+rwX92Y</vt:lpwstr>
  </property>
  <property fmtid="{D5CDD505-2E9C-101B-9397-08002B2CF9AE}" pid="22" name="x1ye=27">
    <vt:lpwstr>LF4Jqmd70sGsjPU1G/ipiqWJyjIcJtRAQe4z8Rz+jdLFIp40aS0LjnppnlexVMPDAWKfw0MGf/6OFgOdQp6L1g68jAXBMw8fhLHXwvuYxlbForHD/lYd0Wp7Q8wWRDpWIL2sc8pkE2JFCoprvGzMW5iwRYgfX+6MahawDR6+gch64IuvN76+jfV/lwIa3RXAyju+aM8CLF8otsh2v3+PJnWqvQz+tKGSKMhg+9jDPE6gl3lsphnIu8gWibktiZw</vt:lpwstr>
  </property>
  <property fmtid="{D5CDD505-2E9C-101B-9397-08002B2CF9AE}" pid="23" name="x1ye=28">
    <vt:lpwstr>DHteD3NSgtyxJabO776Iz8PwzuI+1ERbHXQbbYbCg6FHel4z6CITrb1u1tq4ezXPS2ghGoymgGfbEWTenL9XfrD9y97vSGr3OS3DDytq0Rc6a9hoSGpxpMfWVg/m53kisky6lswLUUQlvT0NLWDmgTYHIOIKLaOHE6bmMMSwW+ChI56jO967yBS66VXdgCdU5IqqsmuLFmDBVW8fOeeAaZ3fdkAwv9S1fo4MXTs8/k2s6SyBKQNwWWuq9X51K9j</vt:lpwstr>
  </property>
  <property fmtid="{D5CDD505-2E9C-101B-9397-08002B2CF9AE}" pid="24" name="x1ye=29">
    <vt:lpwstr>aZ/YGmJWJrivk/XV2MUNN3MKmJ16wgpmXBzpktF19CmMSEkoACWfBaoWooUCOtQycqYgofJHetT1ak3QVslWPpOE3GFMR/UtTv1rNyKXIlrScEHC5PwDnp7awlZJ9kTQv5Jz+eOgZX2T7o/VWK0G7oK3tNbK5d+Ckmz6NocayaOykdyKvlRcYZINEICnfHzf8SXXC++uDE/P5gHKTjs1/77g4ajcjpfO6R6/Y6wzx6G9TXtxoavNv0FqVbfVF20</vt:lpwstr>
  </property>
  <property fmtid="{D5CDD505-2E9C-101B-9397-08002B2CF9AE}" pid="25" name="x1ye=3">
    <vt:lpwstr>w5ZVryqeC844Bb8xMtUbW/jo/OyqNA+CfQIHUAyRsXWzX0kuhkwbOCzvIdw5vmW9N8rjIHfBp8cYO9hikaq8r2nteoMBhhdmWY/lN+X4WhS3OhnpnfpBn07zH642TPej9pXxMo732XMqmptIa19sykDUFCPzW+CKzG+PZmAtsjDsvlopEuSmUNRVx9TjDV0PposirklYnxuCqAccvVSxCpDTO7kQafj8lfmv46An04h28IgnXKtMbjrJPGgRJ6O</vt:lpwstr>
  </property>
  <property fmtid="{D5CDD505-2E9C-101B-9397-08002B2CF9AE}" pid="26" name="x1ye=30">
    <vt:lpwstr>Rp6jBGP4jdh7cXY9y0muOjA4Pd16qc4NzjKCVCOZib2bHW4zwkDAlNQGw/0ZPVjF+5dU5M2CEQjYmyMuJE2WRpXJQrxLN2TBu6ygR6QXCOGGasutaOKHsEudO/FoxsPFskttIuwXR5nyVZIs0HSex+Ob7uR6kfWvUrQPIeQd54F2cXBsgB2ni8f6Bnydy7/1UmGVxFuHEdHoP6E+yl8VJkCeoYjm/1fX7EYp0GDBu8ojN6FKy0hI6EJxzHFTP+/</vt:lpwstr>
  </property>
  <property fmtid="{D5CDD505-2E9C-101B-9397-08002B2CF9AE}" pid="27" name="x1ye=31">
    <vt:lpwstr>zX8u0+ZgvWfSPECxBCiIMDG+beI8HU7EQxmz/UVr4AZY1xiqfXOMBLq1bcrx6RrVv/kjfHbRADStYkLY3N4zJE8eFZCuQALY8d85wLLSGjqV9nj7wQmZeWIc4MGL1Fhgj/YkI5T/WC+GNKPwhoh2aM4pQ1BKbMqOe2HAe5GOtL3fghsylQVVBLISag9ptA6A71JJThZWwCT+/ML5zTQs7K1ucaXrbu8zGZzFPvFR74HiGMfWkTo/QdZN86jFHBx</vt:lpwstr>
  </property>
  <property fmtid="{D5CDD505-2E9C-101B-9397-08002B2CF9AE}" pid="28" name="x1ye=32">
    <vt:lpwstr>g1Tnu7KHBKP92mDbE9HANFdSDfqHwb/jnIMUoey9YASr8hs/3PazQjd6lzy+wCA/i2LK4gik69R74EP7LCDVmbn0AV5q2zD9hby5OyJs6+xX7J91B63IbWntYS27I2FY7yLi6ArTCGctTqnQTrBB6Mw3axwGQTviJ69rwkP7pWerhx49ZZVqskADoxcLsndvk7ODYODZ9mlZrtX2tudBl3mV+VUx2p8PTWCmjnOIJ5n+qCxcAJn7dJnAHgamUzk</vt:lpwstr>
  </property>
  <property fmtid="{D5CDD505-2E9C-101B-9397-08002B2CF9AE}" pid="29" name="x1ye=33">
    <vt:lpwstr>h5yhyJoZHPSErA4JYeUYbsKS4EGuuCszWQQUciGyXymwT4YF4PWPO9ivnYmRNTByltso7obKI6x78FfophscLVmzRT6bTjt8nfqzmSBE8UXltLQtNabzAjGQ0vklTKuWi6pk7vLLmMXlFXEJarpazhYYobdqG+ZYqX4bEF5mRCmPciEHy9TjstUfWimodrArmE5IRCzmm1+zzcdLrrPdj75cSm2bTIAXdDnLYL006WiSKOO5zU9fn+JRgMVsjKi</vt:lpwstr>
  </property>
  <property fmtid="{D5CDD505-2E9C-101B-9397-08002B2CF9AE}" pid="30" name="x1ye=34">
    <vt:lpwstr>j8JkR2i776sHE4o8K+omLaczDX5NpT/oqSdC8bVIVuFzFBc7xFhdYeOHMQbIT3NtHPpMnBHg6dwl70juBbS0gCwHKT+wd7IKEDAfZfXNU1jmomrsmnemBylgXJ2g8mGM/NEvr0quJsVYT+txhawjwF3Dc/c5mU5PHnGFUU2QvrgMLudpLQXZR9N3H1rYcborqPcPjjv5qqR2L/fgSexYinnexqOo82p6jco/my/l4XXYxLIlNvyzITgU1pLuNcI</vt:lpwstr>
  </property>
  <property fmtid="{D5CDD505-2E9C-101B-9397-08002B2CF9AE}" pid="31" name="x1ye=35">
    <vt:lpwstr>MxwqRCZf0GpSVH6RTBjNmHZU05Ksg29AItwXLnCu6+0QKE/nzqYLfR0o3o3OY61+SSCeohv7k/MBvPX1rXnSbx9GAfrgTcExP/CKPvtMUQYt193u7ExXiRgM5Ze6pnR2llVDR+KHJ7+Fc/5Aa828K+jMIfFqgc2wDWxaaXm+f89EvyU+4/QIvIv8fBmykMWJ0MEOLQGxgNhN+X43YBqn6MVYrx6ZL/nZ0nR7vEi1YdE/zCdsLFeLU59iOiIKG89</vt:lpwstr>
  </property>
  <property fmtid="{D5CDD505-2E9C-101B-9397-08002B2CF9AE}" pid="32" name="x1ye=36">
    <vt:lpwstr>qKZGpSZ97SD2qdPBn68ss0fN7rvGiSwbr8GUjFOQg8oX7CC7zgf3uFR+aVteBSW7YxavQpdb3BI3k7YcTaMSxnzSiU98ufGz3v2g6HPQVFcB2wailJVjAgYZb8b+Zf4i2hlge/xIQxs18Xy6emIqHn92KoBN2vnoGwJyeeHtLRmjYSgyHQHXsoQWQH+RNdXJUk0umUyeLDtrqZtA8qjEC0DP0OJQDIkSlTIHS8O+kTwRR0x25SW601xXpHDaCc1</vt:lpwstr>
  </property>
  <property fmtid="{D5CDD505-2E9C-101B-9397-08002B2CF9AE}" pid="33" name="x1ye=37">
    <vt:lpwstr>1fVzF6YOe4P/NmxJTLVGCHXpGNgN/q6uhJc4cQfQrdLA9Fm8DF2qQR3S7uZZMZ5lrJ1meIOlkbzK03n47th86idHeuznHiWtewkmdRMHxiyw25KPVz5eQygak8CnB8lLI27CsCiGSmUtu2TJrgp7iFSolZ2/mXUyT2ByXPJLvdMwwfHZog/bqMO9MlY0/8mAlOXGw4dWMmuJ9iP458a/Vi42qf6DEnfpNtEfsjDg2BLPeE5826tPvZ+hobEb6tA</vt:lpwstr>
  </property>
  <property fmtid="{D5CDD505-2E9C-101B-9397-08002B2CF9AE}" pid="34" name="x1ye=38">
    <vt:lpwstr>75uHX7kFhgmhOJOMGgninYI0SkuqI3eg4sEqTpGjBJcgnReWXbfNnGPNGmZo/AhLXG3zICpXqizJ8Nn3om4n8Kj2qz2QP0ctJ31cqQ3Lq8zGDfNZ14yq4WfQdVK8UhmAIIn16gHfMUAgxyZNCiwdNhby486X2qqUPiUvebyTP1TCGaVkFS8/T994SHJJOiTQUxOEmtRf0Wh1wYQSTS5cBB01cTfeh+CfAXCid37/KIc7rCgUqfNq+NWpX5Dw7L9</vt:lpwstr>
  </property>
  <property fmtid="{D5CDD505-2E9C-101B-9397-08002B2CF9AE}" pid="35" name="x1ye=39">
    <vt:lpwstr>N9gJgAA</vt:lpwstr>
  </property>
  <property fmtid="{D5CDD505-2E9C-101B-9397-08002B2CF9AE}" pid="36" name="x1ye=4">
    <vt:lpwstr>gYjVfFROw3aOuznW6LhAYKt+xA4+OziLaBYNEb/rqBXG0kyNy9/10BOSlwf590uWFvVUfY3FE/L1g+/pa0xrtHsY6gRKdf0bCB7eI9pysIOKC0CwrmUUrs0nlh2Ofo4MVcG6AXPKmv5khcFvw4zdDtXX7uY3HKlhwQqBcESuzFx+4xOY8Diau73C7KH5VPXYR3KTpTYQj493UuQH/5Fse16bQzV9BVNO+gr0VpnEN7v+DLnv431oKzRXOchIpkQ</vt:lpwstr>
  </property>
  <property fmtid="{D5CDD505-2E9C-101B-9397-08002B2CF9AE}" pid="37" name="x1ye=5">
    <vt:lpwstr>pNaSABmtfQt9xuQexJpdgzv4cTjCp/b1Ahu8GZRjAswtDkWLNQ5J/6AaTv2qNPTkDwF4hBZNkbFCEKYQsLzjt3PriwNXM0Ja1ZODvSkdFSRTqEnEQMVfWT/FFAvItshWEy4z5eK6k3DOY+Vd/mDLJse/AqNTsysKSBN1FhEiFps2fTrMC9Q/UFR+8psTel3qf73gCmb9jFo2EOwnnqrbFFvRcCcYA8pED7niIp2VoXeBy/AICaY74IBVGqloFY2</vt:lpwstr>
  </property>
  <property fmtid="{D5CDD505-2E9C-101B-9397-08002B2CF9AE}" pid="38" name="x1ye=6">
    <vt:lpwstr>p5GjZRr3MPpZA+qgzD7JX0Cd+Eh7lPyABkdCzswC/UKvBVQQzlK+LnUy8+Sd6E4Le3wO0dKAmO/R2TwC8u51WHNahKu93M75d3muGxXno6oBMqaS3XmSQH0RDY0YWVf4HQOoF0yAYsYMa8R0gqn5/wAX8nTPTYwps9rTjq/J7rTUIZJR1HjdrhibBJCotHusXvCkWghSDA7dTreo0zCO/wsXWCMZ0POltzzTzmZUxc8El2njf2JEYTteSLIwiH4</vt:lpwstr>
  </property>
  <property fmtid="{D5CDD505-2E9C-101B-9397-08002B2CF9AE}" pid="39" name="x1ye=7">
    <vt:lpwstr>0K5Nq6z7INz0K31eB3HMn+J0G4W/2RQVl9GlKAoLV2eP8RUMwtDcFcT+ls6Pgd45vWvDtMBuGtn1ODpyTDJ+7OzKFeDOMrF24VXFPRDb9HPOPo2GnVaQ3x+5zqJFYjLm8RfXIS8T2tYg0/8SJO+bAMOj+UMrdKnM3QekY4HIP4AolaoLpkmaT4N//zxFpvCcYNqtL1aa3R3wwVDc07cSuIelQkhn3UEewBclnycFrvapTrRo5jj0nAjvI41iIZt</vt:lpwstr>
  </property>
  <property fmtid="{D5CDD505-2E9C-101B-9397-08002B2CF9AE}" pid="40" name="x1ye=8">
    <vt:lpwstr>Xbfx8nFRUypNW3tnkCe9m1RFQTsEByH1RsbS0nKqFf0BrrlogXMiyh30w9iiIm78DQIuo+MB2bGFGFSpIyJPS8srZHm/I8mVUTesSwyyvQSCqohdAL/J7yv5DS9bacB0uLANR2GcM7FU7vaBkgUfJTeOP4T4VU2f33zMR3jai8X6I58O4YLoRP2ynyyrSgrM6DH2L1bMPjMIvBAEOfYlQD0F24r0dSUdECtSYx6I8+3yQVSbWyLLu5YgCv8SoAR</vt:lpwstr>
  </property>
  <property fmtid="{D5CDD505-2E9C-101B-9397-08002B2CF9AE}" pid="41" name="x1ye=9">
    <vt:lpwstr>M2IR2I+BI313IhNDUcYdATvmZ1ao7f4+3qM9wLbfurWHSK5Vu2iJ/RgyqjK/wey/Zy6olwJcHlLkyTNNiz0Xg7O7SY10nVH62sc9s0HEj9fto25Amu5mE4yZA9bfdXfv85StyVcKpFVeTGtnCYYDEBhQ6WGZMSEwwCxILugB6sSCBLWFHCxsWJIYgvubU1BK8OSXhyOJLcEVNB4Aci2QEOe9MBxlvMh7T19X7qsKp/wVNKWeRbcGEsucGLt8mFv</vt:lpwstr>
  </property>
</Properties>
</file>